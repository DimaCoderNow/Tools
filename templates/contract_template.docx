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00DE4" w14:textId="77777777" w:rsidR="009354C2" w:rsidRPr="00723F32" w:rsidRDefault="009354C2">
      <w:pPr>
        <w:pStyle w:val="15"/>
        <w:jc w:val="center"/>
        <w:rPr>
          <w:sz w:val="20"/>
          <w:szCs w:val="20"/>
        </w:rPr>
      </w:pPr>
      <w:bookmarkStart w:id="0" w:name="OLE_LINK46"/>
      <w:bookmarkStart w:id="1" w:name="OLE_LINK47"/>
      <w:r w:rsidRPr="00723F32">
        <w:rPr>
          <w:rFonts w:ascii="Times New Roman" w:hAnsi="Times New Roman" w:cs="Times New Roman"/>
          <w:b/>
          <w:sz w:val="20"/>
          <w:szCs w:val="20"/>
        </w:rPr>
        <w:t>До</w:t>
      </w:r>
      <w:r w:rsidR="00503E36" w:rsidRPr="00723F32">
        <w:rPr>
          <w:rFonts w:ascii="Times New Roman" w:hAnsi="Times New Roman" w:cs="Times New Roman"/>
          <w:b/>
          <w:sz w:val="20"/>
          <w:szCs w:val="20"/>
        </w:rPr>
        <w:t xml:space="preserve">говор </w:t>
      </w:r>
      <w:bookmarkStart w:id="2" w:name="OLE_LINK18"/>
      <w:bookmarkStart w:id="3" w:name="OLE_LINK19"/>
      <w:r w:rsidR="00503E36" w:rsidRPr="00723F32">
        <w:rPr>
          <w:rFonts w:ascii="Times New Roman" w:hAnsi="Times New Roman" w:cs="Times New Roman"/>
          <w:b/>
          <w:sz w:val="20"/>
          <w:szCs w:val="20"/>
        </w:rPr>
        <w:t>купли-продажи</w:t>
      </w:r>
      <w:r w:rsidR="00ED0663" w:rsidRPr="00723F32">
        <w:rPr>
          <w:rFonts w:ascii="Times New Roman" w:hAnsi="Times New Roman" w:cs="Times New Roman"/>
          <w:b/>
          <w:sz w:val="20"/>
          <w:szCs w:val="20"/>
        </w:rPr>
        <w:t xml:space="preserve"> оборудования</w:t>
      </w:r>
      <w:r w:rsidR="00503E36" w:rsidRPr="00723F32">
        <w:rPr>
          <w:rFonts w:ascii="Times New Roman" w:hAnsi="Times New Roman" w:cs="Times New Roman"/>
          <w:b/>
          <w:sz w:val="20"/>
          <w:szCs w:val="20"/>
        </w:rPr>
        <w:t xml:space="preserve"> </w:t>
      </w:r>
      <w:bookmarkStart w:id="4" w:name="OLE_LINK6"/>
      <w:bookmarkStart w:id="5" w:name="OLE_LINK7"/>
      <w:r w:rsidR="00F4225F">
        <w:rPr>
          <w:rFonts w:ascii="Times New Roman" w:hAnsi="Times New Roman" w:cs="Times New Roman"/>
          <w:b/>
          <w:sz w:val="20"/>
          <w:szCs w:val="20"/>
        </w:rPr>
        <w:t xml:space="preserve"> </w:t>
      </w:r>
      <w:bookmarkEnd w:id="4"/>
      <w:bookmarkEnd w:id="5"/>
      <w:r w:rsidR="00503E36" w:rsidRPr="00723F32">
        <w:rPr>
          <w:rFonts w:ascii="Times New Roman" w:hAnsi="Times New Roman" w:cs="Times New Roman"/>
          <w:b/>
          <w:sz w:val="20"/>
          <w:szCs w:val="20"/>
        </w:rPr>
        <w:t xml:space="preserve"> № </w:t>
      </w:r>
      <w:bookmarkEnd w:id="2"/>
      <w:bookmarkEnd w:id="3"/>
      <w:proofErr w:type="gramStart"/>
      <w:r w:rsidR="0021502D">
        <w:rPr>
          <w:b/>
        </w:rPr>
        <w:t>{{</w:t>
      </w:r>
      <w:r w:rsidR="009F416B" w:rsidRPr="009F416B">
        <w:t xml:space="preserve"> </w:t>
      </w:r>
      <w:r w:rsidR="009F416B" w:rsidRPr="009F416B">
        <w:rPr>
          <w:b/>
          <w:lang w:val="en-US"/>
        </w:rPr>
        <w:t>number</w:t>
      </w:r>
      <w:proofErr w:type="gramEnd"/>
      <w:r w:rsidR="009F416B" w:rsidRPr="009F416B">
        <w:rPr>
          <w:b/>
        </w:rPr>
        <w:t xml:space="preserve"> </w:t>
      </w:r>
      <w:r w:rsidR="0021502D">
        <w:rPr>
          <w:b/>
        </w:rPr>
        <w:t>}}</w:t>
      </w:r>
    </w:p>
    <w:bookmarkEnd w:id="0"/>
    <w:bookmarkEnd w:id="1"/>
    <w:p w14:paraId="0681A7CB" w14:textId="1B07E141" w:rsidR="009354C2" w:rsidRPr="00723F32" w:rsidRDefault="009354C2">
      <w:pPr>
        <w:spacing w:before="280" w:after="280"/>
        <w:jc w:val="both"/>
      </w:pPr>
      <w:r w:rsidRPr="00723F32">
        <w:t xml:space="preserve">г. Калининград                                                                                                                                  </w:t>
      </w:r>
      <w:proofErr w:type="gramStart"/>
      <w:r w:rsidRPr="00723F32">
        <w:t xml:space="preserve">   </w:t>
      </w:r>
      <w:r w:rsidR="00EB22AA" w:rsidRPr="004139CC">
        <w:t>{</w:t>
      </w:r>
      <w:proofErr w:type="gramEnd"/>
      <w:r w:rsidR="00EB22AA" w:rsidRPr="004139CC">
        <w:t xml:space="preserve">{ </w:t>
      </w:r>
      <w:r w:rsidR="00EB22AA" w:rsidRPr="00EB22AA">
        <w:rPr>
          <w:lang w:val="en-US"/>
        </w:rPr>
        <w:t>date</w:t>
      </w:r>
      <w:r w:rsidR="00EB22AA" w:rsidRPr="004139CC">
        <w:t xml:space="preserve"> }}</w:t>
      </w:r>
      <w:r w:rsidRPr="00723F32">
        <w:t xml:space="preserve">  </w:t>
      </w:r>
    </w:p>
    <w:p w14:paraId="370EC08F" w14:textId="77777777" w:rsidR="000C297A" w:rsidRDefault="00CA3E3E" w:rsidP="000C297A">
      <w:pPr>
        <w:ind w:firstLine="708"/>
        <w:jc w:val="both"/>
      </w:pPr>
      <w:r w:rsidRPr="00016ADE">
        <w:t xml:space="preserve">Индивидуальный предприниматель </w:t>
      </w:r>
      <w:r w:rsidRPr="00C356B9">
        <w:rPr>
          <w:b/>
        </w:rPr>
        <w:t>«Лысенко Г.И.</w:t>
      </w:r>
      <w:r w:rsidRPr="00016ADE">
        <w:t xml:space="preserve">», в дальнейшем именуемое «Поставщик», в </w:t>
      </w:r>
      <w:proofErr w:type="gramStart"/>
      <w:r w:rsidRPr="00016ADE">
        <w:t>лице  Лысенко</w:t>
      </w:r>
      <w:proofErr w:type="gramEnd"/>
      <w:r w:rsidRPr="00016ADE">
        <w:t xml:space="preserve"> Галины Ивановны, действующего на основании Устава</w:t>
      </w:r>
      <w:r w:rsidR="009354C2" w:rsidRPr="00723F32">
        <w:t>, с одной стороны</w:t>
      </w:r>
    </w:p>
    <w:p w14:paraId="4BFDEF10" w14:textId="77777777" w:rsidR="009354C2" w:rsidRPr="00723F32" w:rsidRDefault="00CA3E3E" w:rsidP="000C297A">
      <w:pPr>
        <w:ind w:firstLine="708"/>
        <w:jc w:val="both"/>
      </w:pPr>
      <w:r>
        <w:t>и</w:t>
      </w:r>
      <w:r w:rsidRPr="008C7574">
        <w:rPr>
          <w:b/>
        </w:rPr>
        <w:t xml:space="preserve"> </w:t>
      </w:r>
      <w:proofErr w:type="gramStart"/>
      <w:r w:rsidR="000C3A2A" w:rsidRPr="000C3A2A">
        <w:rPr>
          <w:b/>
        </w:rPr>
        <w:t xml:space="preserve">{{ </w:t>
      </w:r>
      <w:proofErr w:type="spellStart"/>
      <w:r w:rsidR="000C3A2A" w:rsidRPr="000C3A2A">
        <w:rPr>
          <w:b/>
        </w:rPr>
        <w:t>fio</w:t>
      </w:r>
      <w:proofErr w:type="spellEnd"/>
      <w:proofErr w:type="gramEnd"/>
      <w:r w:rsidR="000C3A2A" w:rsidRPr="000C3A2A">
        <w:rPr>
          <w:b/>
        </w:rPr>
        <w:t xml:space="preserve"> }}</w:t>
      </w:r>
      <w:r w:rsidR="00833E4B" w:rsidRPr="008C7574">
        <w:rPr>
          <w:b/>
          <w:lang w:eastAsia="ru-RU"/>
        </w:rPr>
        <w:t xml:space="preserve"> </w:t>
      </w:r>
      <w:r w:rsidR="00833E4B" w:rsidRPr="00312AD8">
        <w:t>в дальнейшем именуемое</w:t>
      </w:r>
      <w:r w:rsidR="00B8220D">
        <w:t xml:space="preserve"> «Покупатель»</w:t>
      </w:r>
      <w:r w:rsidR="00F86F9C">
        <w:t>,</w:t>
      </w:r>
      <w:r w:rsidR="00C43247">
        <w:t xml:space="preserve"> </w:t>
      </w:r>
      <w:r w:rsidR="00B8220D">
        <w:t>действующего на основании п</w:t>
      </w:r>
      <w:r>
        <w:t xml:space="preserve">аспорта гражданина РФ </w:t>
      </w:r>
      <w:r w:rsidRPr="009F416B">
        <w:t xml:space="preserve">серия </w:t>
      </w:r>
      <w:r w:rsidR="000C3A2A" w:rsidRPr="009F416B">
        <w:t xml:space="preserve">{{ </w:t>
      </w:r>
      <w:proofErr w:type="spellStart"/>
      <w:r w:rsidR="000C3A2A" w:rsidRPr="009F416B">
        <w:t>passport_series</w:t>
      </w:r>
      <w:proofErr w:type="spellEnd"/>
      <w:r w:rsidR="000C3A2A" w:rsidRPr="009F416B">
        <w:t xml:space="preserve"> }}</w:t>
      </w:r>
      <w:r w:rsidRPr="009F416B">
        <w:t xml:space="preserve"> № </w:t>
      </w:r>
      <w:r w:rsidR="000C3A2A" w:rsidRPr="009F416B">
        <w:t xml:space="preserve">{{ </w:t>
      </w:r>
      <w:proofErr w:type="spellStart"/>
      <w:r w:rsidR="000C3A2A" w:rsidRPr="009F416B">
        <w:t>passport_number</w:t>
      </w:r>
      <w:proofErr w:type="spellEnd"/>
      <w:r w:rsidR="000C3A2A" w:rsidRPr="009F416B">
        <w:t xml:space="preserve"> }}</w:t>
      </w:r>
      <w:r w:rsidRPr="009F416B">
        <w:t>, выдан</w:t>
      </w:r>
      <w:r>
        <w:t xml:space="preserve"> 08.06.2011</w:t>
      </w:r>
      <w:r w:rsidR="00B8220D">
        <w:t xml:space="preserve"> года</w:t>
      </w:r>
      <w:r w:rsidR="00EF615A">
        <w:t>,</w:t>
      </w:r>
      <w:r w:rsidR="00410D1B">
        <w:t xml:space="preserve"> </w:t>
      </w:r>
      <w:r w:rsidR="00A63A1B" w:rsidRPr="00312AD8">
        <w:t>с другой стороны</w:t>
      </w:r>
      <w:r w:rsidR="009354C2" w:rsidRPr="00723F32">
        <w:t>, а вместе именуемые "Стороны", заключили настоящий договор о ниже</w:t>
      </w:r>
      <w:r w:rsidR="00451164">
        <w:t xml:space="preserve"> </w:t>
      </w:r>
      <w:r w:rsidR="009354C2" w:rsidRPr="00723F32">
        <w:t>следующем:</w:t>
      </w:r>
    </w:p>
    <w:p w14:paraId="67C90CBB" w14:textId="77777777" w:rsidR="009354C2" w:rsidRPr="00723F32" w:rsidRDefault="009354C2">
      <w:pPr>
        <w:jc w:val="both"/>
      </w:pPr>
    </w:p>
    <w:p w14:paraId="26FA4C8F" w14:textId="77777777" w:rsidR="009354C2" w:rsidRPr="00723F32" w:rsidRDefault="005A3BAB" w:rsidP="00ED0663">
      <w:pPr>
        <w:pStyle w:val="af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23F32">
        <w:rPr>
          <w:rFonts w:ascii="Times New Roman" w:hAnsi="Times New Roman" w:cs="Times New Roman"/>
          <w:b/>
          <w:sz w:val="20"/>
          <w:szCs w:val="20"/>
        </w:rPr>
        <w:t xml:space="preserve">1. </w:t>
      </w:r>
      <w:r w:rsidR="009354C2" w:rsidRPr="00723F32">
        <w:rPr>
          <w:rFonts w:ascii="Times New Roman" w:hAnsi="Times New Roman" w:cs="Times New Roman"/>
          <w:b/>
          <w:sz w:val="20"/>
          <w:szCs w:val="20"/>
        </w:rPr>
        <w:t>ПРЕДМЕТ ДОГОВОРА</w:t>
      </w:r>
    </w:p>
    <w:p w14:paraId="6B57CFA1" w14:textId="77777777" w:rsidR="009354C2" w:rsidRPr="00723F32" w:rsidRDefault="009354C2" w:rsidP="00ED0663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>1.1. Поставщик обязуется продать, а Покупатель надлежащим образом оплатить и принять оборудование:</w:t>
      </w:r>
    </w:p>
    <w:p w14:paraId="5F845E2D" w14:textId="10E97981" w:rsidR="00E14C04" w:rsidRPr="0062507D" w:rsidRDefault="00C31124" w:rsidP="00C31124">
      <w:pPr>
        <w:pStyle w:val="af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2507D">
        <w:rPr>
          <w:rFonts w:ascii="Times New Roman" w:hAnsi="Times New Roman" w:cs="Times New Roman"/>
          <w:b/>
          <w:bCs/>
          <w:sz w:val="20"/>
          <w:szCs w:val="20"/>
          <w:lang w:val="en-US"/>
        </w:rPr>
        <w:t>{% for product in products %}</w:t>
      </w:r>
      <w:r w:rsidR="0062507D" w:rsidRPr="0062507D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- </w:t>
      </w:r>
      <w:proofErr w:type="gramStart"/>
      <w:r w:rsidRPr="0062507D">
        <w:rPr>
          <w:rFonts w:ascii="Times New Roman" w:hAnsi="Times New Roman" w:cs="Times New Roman"/>
          <w:b/>
          <w:bCs/>
          <w:sz w:val="20"/>
          <w:szCs w:val="20"/>
          <w:lang w:val="en-US"/>
        </w:rPr>
        <w:t>{{ product.name</w:t>
      </w:r>
      <w:proofErr w:type="gramEnd"/>
      <w:r w:rsidRPr="0062507D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}} – {{ </w:t>
      </w:r>
      <w:proofErr w:type="spellStart"/>
      <w:r w:rsidRPr="0062507D">
        <w:rPr>
          <w:rFonts w:ascii="Times New Roman" w:hAnsi="Times New Roman" w:cs="Times New Roman"/>
          <w:b/>
          <w:bCs/>
          <w:sz w:val="20"/>
          <w:szCs w:val="20"/>
          <w:lang w:val="en-US"/>
        </w:rPr>
        <w:t>product.quantity</w:t>
      </w:r>
      <w:proofErr w:type="spellEnd"/>
      <w:r w:rsidRPr="0062507D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}} </w:t>
      </w:r>
      <w:proofErr w:type="spellStart"/>
      <w:r w:rsidRPr="0062507D">
        <w:rPr>
          <w:rFonts w:ascii="Times New Roman" w:hAnsi="Times New Roman" w:cs="Times New Roman"/>
          <w:b/>
          <w:bCs/>
          <w:sz w:val="20"/>
          <w:szCs w:val="20"/>
        </w:rPr>
        <w:t>шт</w:t>
      </w:r>
      <w:proofErr w:type="spellEnd"/>
      <w:r w:rsidRPr="0062507D">
        <w:rPr>
          <w:rFonts w:ascii="Times New Roman" w:hAnsi="Times New Roman" w:cs="Times New Roman"/>
          <w:b/>
          <w:bCs/>
          <w:sz w:val="20"/>
          <w:szCs w:val="20"/>
          <w:lang w:val="en-US"/>
        </w:rPr>
        <w:t>.</w:t>
      </w:r>
    </w:p>
    <w:p w14:paraId="06BB43F7" w14:textId="6B914039" w:rsidR="009354C2" w:rsidRPr="00723F32" w:rsidRDefault="00C31124" w:rsidP="00E14C04">
      <w:pPr>
        <w:pStyle w:val="af"/>
        <w:rPr>
          <w:rFonts w:ascii="Times New Roman" w:hAnsi="Times New Roman" w:cs="Times New Roman"/>
          <w:sz w:val="20"/>
          <w:szCs w:val="20"/>
        </w:rPr>
      </w:pPr>
      <w:r w:rsidRPr="0062507D">
        <w:rPr>
          <w:rFonts w:ascii="Times New Roman" w:hAnsi="Times New Roman" w:cs="Times New Roman"/>
          <w:b/>
          <w:bCs/>
          <w:sz w:val="20"/>
          <w:szCs w:val="20"/>
        </w:rPr>
        <w:t xml:space="preserve">{% </w:t>
      </w:r>
      <w:proofErr w:type="spellStart"/>
      <w:r w:rsidRPr="0062507D">
        <w:rPr>
          <w:rFonts w:ascii="Times New Roman" w:hAnsi="Times New Roman" w:cs="Times New Roman"/>
          <w:b/>
          <w:bCs/>
          <w:sz w:val="20"/>
          <w:szCs w:val="20"/>
          <w:lang w:val="en-US"/>
        </w:rPr>
        <w:t>endfor</w:t>
      </w:r>
      <w:proofErr w:type="spellEnd"/>
      <w:r w:rsidRPr="006250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62507D">
        <w:rPr>
          <w:rFonts w:ascii="Times New Roman" w:hAnsi="Times New Roman" w:cs="Times New Roman"/>
          <w:b/>
          <w:bCs/>
          <w:sz w:val="20"/>
          <w:szCs w:val="20"/>
        </w:rPr>
        <w:t>%}</w:t>
      </w:r>
      <w:r w:rsidR="009354C2" w:rsidRPr="0062507D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9354C2" w:rsidRPr="00723F32">
        <w:rPr>
          <w:rFonts w:ascii="Times New Roman" w:hAnsi="Times New Roman" w:cs="Times New Roman"/>
          <w:sz w:val="20"/>
          <w:szCs w:val="20"/>
        </w:rPr>
        <w:t>далее по тексту – Оборудование) в комплектации, согласно прилагаемой спецификации (Приложение №1), являющейся неотъемлемой частью настоящего Договора.</w:t>
      </w:r>
    </w:p>
    <w:p w14:paraId="592B17DF" w14:textId="77777777" w:rsidR="009354C2" w:rsidRPr="00723F32" w:rsidRDefault="009354C2">
      <w:pPr>
        <w:pStyle w:val="15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>1.2. Поставляемое по настоящему договору Оборудование является новым (раннее не эксплуатируемым) и приобретено Поставщиком исключительно в качестве товара в целях последующей продажи.</w:t>
      </w:r>
      <w:r w:rsidR="007007FC" w:rsidRPr="007007FC">
        <w:t xml:space="preserve"> </w:t>
      </w:r>
      <w:r w:rsidR="007007FC" w:rsidRPr="007007FC">
        <w:rPr>
          <w:rFonts w:ascii="Times New Roman" w:hAnsi="Times New Roman" w:cs="Times New Roman"/>
          <w:sz w:val="20"/>
          <w:szCs w:val="20"/>
        </w:rPr>
        <w:t>Поставщик гарантирует, что им уплачены все платежи и сборы, связанные с ввозом Оборудования на территорию Особой экономической зоны Калининградская область (ИМ78).</w:t>
      </w:r>
    </w:p>
    <w:p w14:paraId="653FA83E" w14:textId="77777777" w:rsidR="00A41DAC" w:rsidRPr="00723F32" w:rsidRDefault="00A41DAC" w:rsidP="00A41DAC">
      <w:r w:rsidRPr="00723F32">
        <w:t>1.3. Покупатель подтверждает, что в полном объеме ознакомлен с техническими характеристиками приобретаемого Оборудования.</w:t>
      </w:r>
    </w:p>
    <w:p w14:paraId="56263162" w14:textId="77777777" w:rsidR="009354C2" w:rsidRPr="00723F32" w:rsidRDefault="009354C2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</w:p>
    <w:p w14:paraId="124154CC" w14:textId="77777777" w:rsidR="009354C2" w:rsidRPr="00723F32" w:rsidRDefault="009354C2">
      <w:pPr>
        <w:pStyle w:val="a"/>
        <w:numPr>
          <w:ilvl w:val="0"/>
          <w:numId w:val="6"/>
        </w:numPr>
        <w:ind w:left="360" w:hanging="360"/>
        <w:jc w:val="both"/>
        <w:rPr>
          <w:sz w:val="20"/>
        </w:rPr>
      </w:pPr>
      <w:r w:rsidRPr="00723F32">
        <w:rPr>
          <w:sz w:val="20"/>
        </w:rPr>
        <w:t>ЦЕНА ДОГОВОРА И ПОРЯДОК РАСЧЕТОВ</w:t>
      </w:r>
    </w:p>
    <w:p w14:paraId="6F5EC191" w14:textId="1E630838" w:rsidR="009354C2" w:rsidRPr="00723F32" w:rsidRDefault="009354C2" w:rsidP="00F576F2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 xml:space="preserve">2.1. Общая </w:t>
      </w:r>
      <w:r w:rsidR="000C1852" w:rsidRPr="00723F32">
        <w:rPr>
          <w:rFonts w:ascii="Times New Roman" w:hAnsi="Times New Roman" w:cs="Times New Roman"/>
          <w:sz w:val="20"/>
          <w:szCs w:val="20"/>
        </w:rPr>
        <w:t>сумма договора</w:t>
      </w:r>
      <w:r w:rsidR="000C1852" w:rsidRPr="00723F32">
        <w:t xml:space="preserve"> </w:t>
      </w:r>
      <w:r w:rsidR="000C1852" w:rsidRPr="00723F32">
        <w:rPr>
          <w:rFonts w:ascii="Times New Roman" w:hAnsi="Times New Roman" w:cs="Times New Roman"/>
          <w:sz w:val="20"/>
          <w:szCs w:val="20"/>
        </w:rPr>
        <w:t>сост</w:t>
      </w:r>
      <w:bookmarkStart w:id="6" w:name="OLE_LINK3"/>
      <w:bookmarkStart w:id="7" w:name="OLE_LINK4"/>
      <w:bookmarkStart w:id="8" w:name="OLE_LINK5"/>
      <w:bookmarkStart w:id="9" w:name="OLE_LINK20"/>
      <w:r w:rsidR="00661E3E">
        <w:rPr>
          <w:rFonts w:ascii="Times New Roman" w:hAnsi="Times New Roman" w:cs="Times New Roman"/>
          <w:sz w:val="20"/>
          <w:szCs w:val="20"/>
        </w:rPr>
        <w:t xml:space="preserve">авляет </w:t>
      </w:r>
      <w:proofErr w:type="gramStart"/>
      <w:r w:rsidR="00E52442" w:rsidRPr="00E52442">
        <w:rPr>
          <w:rFonts w:ascii="Times New Roman" w:hAnsi="Times New Roman" w:cs="Times New Roman"/>
          <w:sz w:val="20"/>
          <w:szCs w:val="20"/>
        </w:rPr>
        <w:t xml:space="preserve">{{ </w:t>
      </w:r>
      <w:proofErr w:type="spellStart"/>
      <w:r w:rsidR="00E52442" w:rsidRPr="00E52442">
        <w:rPr>
          <w:rFonts w:ascii="Times New Roman" w:hAnsi="Times New Roman" w:cs="Times New Roman"/>
          <w:sz w:val="20"/>
          <w:szCs w:val="20"/>
        </w:rPr>
        <w:t>total</w:t>
      </w:r>
      <w:proofErr w:type="spellEnd"/>
      <w:proofErr w:type="gramEnd"/>
      <w:r w:rsidR="00E52442" w:rsidRPr="00E52442">
        <w:rPr>
          <w:rFonts w:ascii="Times New Roman" w:hAnsi="Times New Roman" w:cs="Times New Roman"/>
          <w:sz w:val="20"/>
          <w:szCs w:val="20"/>
        </w:rPr>
        <w:t xml:space="preserve"> }} </w:t>
      </w:r>
      <w:r w:rsidR="00F41C89" w:rsidRPr="00F41C89">
        <w:rPr>
          <w:rFonts w:ascii="Times New Roman" w:hAnsi="Times New Roman" w:cs="Times New Roman"/>
          <w:sz w:val="20"/>
          <w:szCs w:val="20"/>
        </w:rPr>
        <w:t>(</w:t>
      </w:r>
      <w:r w:rsidR="003A78B9" w:rsidRPr="003A78B9">
        <w:rPr>
          <w:rFonts w:ascii="Times New Roman" w:hAnsi="Times New Roman" w:cs="Times New Roman"/>
          <w:sz w:val="20"/>
          <w:szCs w:val="20"/>
        </w:rPr>
        <w:t xml:space="preserve">{{ </w:t>
      </w:r>
      <w:proofErr w:type="spellStart"/>
      <w:r w:rsidR="00F41C89" w:rsidRPr="00F41C89">
        <w:rPr>
          <w:rFonts w:ascii="Times New Roman" w:hAnsi="Times New Roman" w:cs="Times New Roman"/>
          <w:sz w:val="20"/>
          <w:szCs w:val="20"/>
        </w:rPr>
        <w:t>amount_words</w:t>
      </w:r>
      <w:proofErr w:type="spellEnd"/>
      <w:r w:rsidR="00F41C89" w:rsidRPr="00F41C89">
        <w:rPr>
          <w:rFonts w:ascii="Times New Roman" w:hAnsi="Times New Roman" w:cs="Times New Roman"/>
          <w:sz w:val="20"/>
          <w:szCs w:val="20"/>
        </w:rPr>
        <w:t xml:space="preserve"> </w:t>
      </w:r>
      <w:r w:rsidR="003A78B9" w:rsidRPr="003A78B9">
        <w:rPr>
          <w:rFonts w:ascii="Times New Roman" w:hAnsi="Times New Roman" w:cs="Times New Roman"/>
          <w:sz w:val="20"/>
          <w:szCs w:val="20"/>
        </w:rPr>
        <w:t>}}</w:t>
      </w:r>
      <w:r w:rsidR="00F41C89" w:rsidRPr="00F41C89">
        <w:rPr>
          <w:rFonts w:ascii="Times New Roman" w:hAnsi="Times New Roman" w:cs="Times New Roman"/>
          <w:sz w:val="20"/>
          <w:szCs w:val="20"/>
        </w:rPr>
        <w:t>)</w:t>
      </w:r>
      <w:r w:rsidR="00E34601" w:rsidRPr="00723F32">
        <w:rPr>
          <w:rFonts w:ascii="Times New Roman" w:hAnsi="Times New Roman" w:cs="Times New Roman"/>
          <w:sz w:val="20"/>
          <w:szCs w:val="20"/>
        </w:rPr>
        <w:t xml:space="preserve"> </w:t>
      </w:r>
      <w:r w:rsidR="00F41C89" w:rsidRPr="00F41C89">
        <w:rPr>
          <w:rFonts w:ascii="Times New Roman" w:hAnsi="Times New Roman" w:cs="Times New Roman"/>
          <w:sz w:val="20"/>
          <w:szCs w:val="20"/>
        </w:rPr>
        <w:t xml:space="preserve">{{ </w:t>
      </w:r>
      <w:proofErr w:type="spellStart"/>
      <w:r w:rsidR="00F41C89" w:rsidRPr="00F41C89">
        <w:rPr>
          <w:rFonts w:ascii="Times New Roman" w:hAnsi="Times New Roman" w:cs="Times New Roman"/>
          <w:sz w:val="20"/>
          <w:szCs w:val="20"/>
        </w:rPr>
        <w:t>currency_rub</w:t>
      </w:r>
      <w:proofErr w:type="spellEnd"/>
      <w:r w:rsidR="00F41C89" w:rsidRPr="00F41C89">
        <w:rPr>
          <w:rFonts w:ascii="Times New Roman" w:hAnsi="Times New Roman" w:cs="Times New Roman"/>
          <w:sz w:val="20"/>
          <w:szCs w:val="20"/>
        </w:rPr>
        <w:t xml:space="preserve"> }}</w:t>
      </w:r>
      <w:r w:rsidR="00355AFF" w:rsidRPr="00723F32">
        <w:rPr>
          <w:rFonts w:ascii="Times New Roman" w:hAnsi="Times New Roman" w:cs="Times New Roman"/>
          <w:sz w:val="20"/>
          <w:szCs w:val="20"/>
        </w:rPr>
        <w:t xml:space="preserve"> </w:t>
      </w:r>
      <w:r w:rsidR="00BD0FA4" w:rsidRPr="00723F32">
        <w:rPr>
          <w:rFonts w:ascii="Times New Roman" w:hAnsi="Times New Roman" w:cs="Times New Roman"/>
          <w:sz w:val="20"/>
          <w:szCs w:val="20"/>
        </w:rPr>
        <w:t>00 копеек</w:t>
      </w:r>
      <w:bookmarkEnd w:id="6"/>
      <w:bookmarkEnd w:id="7"/>
      <w:bookmarkEnd w:id="8"/>
      <w:bookmarkEnd w:id="9"/>
      <w:r w:rsidRPr="00723F32">
        <w:rPr>
          <w:rFonts w:ascii="Times New Roman" w:hAnsi="Times New Roman" w:cs="Times New Roman"/>
          <w:sz w:val="20"/>
          <w:szCs w:val="20"/>
        </w:rPr>
        <w:t>, в соответствии с Приложением №</w:t>
      </w:r>
      <w:r w:rsidR="00E7356B">
        <w:rPr>
          <w:rFonts w:ascii="Times New Roman" w:hAnsi="Times New Roman" w:cs="Times New Roman"/>
          <w:sz w:val="20"/>
          <w:szCs w:val="20"/>
        </w:rPr>
        <w:t xml:space="preserve">1 к настоящему договору, </w:t>
      </w:r>
      <w:r w:rsidR="001341A7">
        <w:rPr>
          <w:rFonts w:ascii="Times New Roman" w:hAnsi="Times New Roman" w:cs="Times New Roman"/>
          <w:sz w:val="20"/>
          <w:szCs w:val="20"/>
        </w:rPr>
        <w:t xml:space="preserve">включая </w:t>
      </w:r>
      <w:r w:rsidR="00E7356B">
        <w:rPr>
          <w:rFonts w:ascii="Times New Roman" w:hAnsi="Times New Roman" w:cs="Times New Roman"/>
          <w:sz w:val="20"/>
          <w:szCs w:val="20"/>
        </w:rPr>
        <w:t>НДС 5%</w:t>
      </w:r>
      <w:r w:rsidR="001341A7">
        <w:rPr>
          <w:rFonts w:ascii="Times New Roman" w:hAnsi="Times New Roman" w:cs="Times New Roman"/>
          <w:sz w:val="20"/>
          <w:szCs w:val="20"/>
        </w:rPr>
        <w:t>.</w:t>
      </w:r>
    </w:p>
    <w:p w14:paraId="2134BF01" w14:textId="77777777" w:rsidR="009354C2" w:rsidRPr="00723F32" w:rsidRDefault="009354C2" w:rsidP="00F576F2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>2.2. Покупатель обязуется произвести оплату по договору следующим образом:</w:t>
      </w:r>
    </w:p>
    <w:p w14:paraId="7F904F6B" w14:textId="77777777" w:rsidR="009833BF" w:rsidRPr="00723F32" w:rsidRDefault="009354C2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>2.2.1. Покупатель обязуется произв</w:t>
      </w:r>
      <w:r w:rsidR="00D931B0" w:rsidRPr="00723F32">
        <w:rPr>
          <w:rFonts w:ascii="Times New Roman" w:hAnsi="Times New Roman" w:cs="Times New Roman"/>
          <w:sz w:val="20"/>
          <w:szCs w:val="20"/>
        </w:rPr>
        <w:t xml:space="preserve">ести </w:t>
      </w:r>
      <w:r w:rsidR="00C02071">
        <w:rPr>
          <w:rFonts w:ascii="Times New Roman" w:hAnsi="Times New Roman" w:cs="Times New Roman"/>
          <w:sz w:val="20"/>
          <w:szCs w:val="20"/>
        </w:rPr>
        <w:t xml:space="preserve">оплату в размере </w:t>
      </w:r>
      <w:r w:rsidR="003805EA">
        <w:rPr>
          <w:rFonts w:ascii="Times New Roman" w:hAnsi="Times New Roman" w:cs="Times New Roman"/>
          <w:sz w:val="20"/>
          <w:szCs w:val="20"/>
        </w:rPr>
        <w:t>845 000</w:t>
      </w:r>
      <w:r w:rsidR="003805EA" w:rsidRPr="00723F32">
        <w:rPr>
          <w:rFonts w:ascii="Times New Roman" w:hAnsi="Times New Roman" w:cs="Times New Roman"/>
          <w:sz w:val="20"/>
          <w:szCs w:val="20"/>
        </w:rPr>
        <w:t>,00 (</w:t>
      </w:r>
      <w:r w:rsidR="003805EA">
        <w:rPr>
          <w:rFonts w:ascii="Times New Roman" w:hAnsi="Times New Roman" w:cs="Times New Roman"/>
          <w:sz w:val="20"/>
          <w:szCs w:val="20"/>
        </w:rPr>
        <w:t>Восемьсот сорок пять тысяч</w:t>
      </w:r>
      <w:r w:rsidR="003805EA" w:rsidRPr="00723F32">
        <w:rPr>
          <w:rFonts w:ascii="Times New Roman" w:hAnsi="Times New Roman" w:cs="Times New Roman"/>
          <w:sz w:val="20"/>
          <w:szCs w:val="20"/>
        </w:rPr>
        <w:t>)</w:t>
      </w:r>
      <w:r w:rsidR="007606BA">
        <w:rPr>
          <w:rFonts w:ascii="Times New Roman" w:hAnsi="Times New Roman" w:cs="Times New Roman"/>
          <w:sz w:val="20"/>
          <w:szCs w:val="20"/>
        </w:rPr>
        <w:t xml:space="preserve"> </w:t>
      </w:r>
      <w:r w:rsidR="002B04AD" w:rsidRPr="00723F32">
        <w:rPr>
          <w:rFonts w:ascii="Times New Roman" w:hAnsi="Times New Roman" w:cs="Times New Roman"/>
          <w:sz w:val="20"/>
          <w:szCs w:val="20"/>
        </w:rPr>
        <w:t>Рублей 00</w:t>
      </w:r>
      <w:r w:rsidR="002B04AD" w:rsidRPr="00723F32">
        <w:rPr>
          <w:sz w:val="20"/>
          <w:szCs w:val="20"/>
        </w:rPr>
        <w:t xml:space="preserve"> </w:t>
      </w:r>
      <w:r w:rsidR="002B04AD" w:rsidRPr="00723F32">
        <w:rPr>
          <w:rFonts w:ascii="Times New Roman" w:hAnsi="Times New Roman" w:cs="Times New Roman"/>
          <w:sz w:val="20"/>
          <w:szCs w:val="20"/>
        </w:rPr>
        <w:t>копеек</w:t>
      </w:r>
      <w:r w:rsidRPr="00723F32">
        <w:rPr>
          <w:rFonts w:ascii="Times New Roman" w:hAnsi="Times New Roman" w:cs="Times New Roman"/>
          <w:sz w:val="20"/>
          <w:szCs w:val="20"/>
        </w:rPr>
        <w:t xml:space="preserve">, </w:t>
      </w:r>
      <w:r w:rsidR="00F17E83">
        <w:rPr>
          <w:rFonts w:ascii="Times New Roman" w:hAnsi="Times New Roman" w:cs="Times New Roman"/>
          <w:sz w:val="20"/>
          <w:szCs w:val="20"/>
        </w:rPr>
        <w:t xml:space="preserve">в течении </w:t>
      </w:r>
      <w:r w:rsidR="009556E7">
        <w:rPr>
          <w:rFonts w:ascii="Times New Roman" w:hAnsi="Times New Roman" w:cs="Times New Roman"/>
          <w:sz w:val="20"/>
          <w:szCs w:val="20"/>
        </w:rPr>
        <w:t>7</w:t>
      </w:r>
      <w:r w:rsidR="00F64708">
        <w:rPr>
          <w:rFonts w:ascii="Times New Roman" w:hAnsi="Times New Roman" w:cs="Times New Roman"/>
          <w:sz w:val="20"/>
          <w:szCs w:val="20"/>
        </w:rPr>
        <w:t xml:space="preserve"> </w:t>
      </w:r>
      <w:r w:rsidR="00F17E83">
        <w:rPr>
          <w:rFonts w:ascii="Times New Roman" w:hAnsi="Times New Roman" w:cs="Times New Roman"/>
          <w:sz w:val="20"/>
          <w:szCs w:val="20"/>
        </w:rPr>
        <w:t>(</w:t>
      </w:r>
      <w:r w:rsidR="009556E7">
        <w:rPr>
          <w:rFonts w:ascii="Times New Roman" w:hAnsi="Times New Roman" w:cs="Times New Roman"/>
          <w:sz w:val="20"/>
          <w:szCs w:val="20"/>
        </w:rPr>
        <w:t>семи</w:t>
      </w:r>
      <w:r w:rsidR="00F37B6B">
        <w:rPr>
          <w:rFonts w:ascii="Times New Roman" w:hAnsi="Times New Roman" w:cs="Times New Roman"/>
          <w:sz w:val="20"/>
          <w:szCs w:val="20"/>
        </w:rPr>
        <w:t>) рабочих дней с даты выставления счета и подписания договора.</w:t>
      </w:r>
    </w:p>
    <w:p w14:paraId="5E43B5B4" w14:textId="77777777" w:rsidR="009354C2" w:rsidRPr="00723F32" w:rsidRDefault="009354C2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>2.3. Оплата производится путем перечисления денежных средств на рас</w:t>
      </w:r>
      <w:r w:rsidR="00BD0FA4" w:rsidRPr="00723F32">
        <w:rPr>
          <w:rFonts w:ascii="Times New Roman" w:hAnsi="Times New Roman" w:cs="Times New Roman"/>
          <w:sz w:val="20"/>
          <w:szCs w:val="20"/>
        </w:rPr>
        <w:t>четный счет Поставщика в рублях.</w:t>
      </w:r>
    </w:p>
    <w:p w14:paraId="669EA1B7" w14:textId="77777777" w:rsidR="009354C2" w:rsidRPr="00723F32" w:rsidRDefault="009354C2">
      <w:pPr>
        <w:pStyle w:val="10"/>
        <w:numPr>
          <w:ilvl w:val="0"/>
          <w:numId w:val="0"/>
        </w:numPr>
        <w:ind w:left="283"/>
        <w:rPr>
          <w:sz w:val="20"/>
        </w:rPr>
      </w:pPr>
      <w:r w:rsidRPr="00723F32">
        <w:rPr>
          <w:sz w:val="20"/>
        </w:rPr>
        <w:t xml:space="preserve">          </w:t>
      </w:r>
    </w:p>
    <w:p w14:paraId="6EAED5D3" w14:textId="77777777" w:rsidR="009354C2" w:rsidRPr="00723F32" w:rsidRDefault="009354C2">
      <w:pPr>
        <w:pStyle w:val="a"/>
        <w:numPr>
          <w:ilvl w:val="0"/>
          <w:numId w:val="2"/>
        </w:numPr>
        <w:ind w:left="0" w:firstLine="0"/>
        <w:jc w:val="both"/>
        <w:rPr>
          <w:sz w:val="20"/>
        </w:rPr>
      </w:pPr>
      <w:r w:rsidRPr="00723F32">
        <w:rPr>
          <w:sz w:val="20"/>
        </w:rPr>
        <w:t>УСЛОВИЯ И СРОК ПОСТАВКИ ОБОРУДОВАНИЯ</w:t>
      </w:r>
    </w:p>
    <w:p w14:paraId="444DF284" w14:textId="77777777" w:rsidR="009354C2" w:rsidRDefault="00C54AD5" w:rsidP="00C54AD5">
      <w:pPr>
        <w:pStyle w:val="af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 xml:space="preserve">3.1. </w:t>
      </w:r>
      <w:r w:rsidR="009354C2" w:rsidRPr="00723F32">
        <w:rPr>
          <w:rFonts w:ascii="Times New Roman" w:hAnsi="Times New Roman" w:cs="Times New Roman"/>
          <w:sz w:val="20"/>
          <w:szCs w:val="20"/>
        </w:rPr>
        <w:t>Поставка Оборудования Поставщико</w:t>
      </w:r>
      <w:r w:rsidR="00025A56" w:rsidRPr="00723F32">
        <w:rPr>
          <w:rFonts w:ascii="Times New Roman" w:hAnsi="Times New Roman" w:cs="Times New Roman"/>
          <w:sz w:val="20"/>
          <w:szCs w:val="20"/>
        </w:rPr>
        <w:t xml:space="preserve">м будет произведена в течение </w:t>
      </w:r>
      <w:r w:rsidR="003805EA">
        <w:rPr>
          <w:rFonts w:ascii="Times New Roman" w:hAnsi="Times New Roman" w:cs="Times New Roman"/>
          <w:sz w:val="20"/>
          <w:szCs w:val="20"/>
        </w:rPr>
        <w:t>60</w:t>
      </w:r>
      <w:r w:rsidR="00025A56" w:rsidRPr="00723F32">
        <w:rPr>
          <w:rFonts w:ascii="Times New Roman" w:hAnsi="Times New Roman" w:cs="Times New Roman"/>
          <w:sz w:val="20"/>
          <w:szCs w:val="20"/>
        </w:rPr>
        <w:t xml:space="preserve"> (</w:t>
      </w:r>
      <w:r w:rsidR="003805EA">
        <w:rPr>
          <w:rFonts w:ascii="Times New Roman" w:hAnsi="Times New Roman" w:cs="Times New Roman"/>
          <w:sz w:val="20"/>
          <w:szCs w:val="20"/>
        </w:rPr>
        <w:t>шестьдесят</w:t>
      </w:r>
      <w:r w:rsidR="009354C2" w:rsidRPr="00723F32">
        <w:rPr>
          <w:rFonts w:ascii="Times New Roman" w:hAnsi="Times New Roman" w:cs="Times New Roman"/>
          <w:sz w:val="20"/>
          <w:szCs w:val="20"/>
        </w:rPr>
        <w:t xml:space="preserve">) </w:t>
      </w:r>
      <w:r w:rsidR="00626906" w:rsidRPr="00723F32">
        <w:rPr>
          <w:rFonts w:ascii="Times New Roman" w:hAnsi="Times New Roman" w:cs="Times New Roman"/>
          <w:sz w:val="20"/>
          <w:szCs w:val="20"/>
        </w:rPr>
        <w:t>рабочих дней</w:t>
      </w:r>
      <w:r w:rsidR="00D71E04" w:rsidRPr="00723F32">
        <w:rPr>
          <w:rFonts w:ascii="Times New Roman" w:hAnsi="Times New Roman" w:cs="Times New Roman"/>
          <w:sz w:val="20"/>
          <w:szCs w:val="20"/>
        </w:rPr>
        <w:t>,</w:t>
      </w:r>
      <w:r w:rsidR="00E6717B" w:rsidRPr="00723F32">
        <w:rPr>
          <w:rFonts w:ascii="Times New Roman" w:hAnsi="Times New Roman" w:cs="Times New Roman"/>
          <w:sz w:val="20"/>
          <w:szCs w:val="20"/>
        </w:rPr>
        <w:t xml:space="preserve"> со дня</w:t>
      </w:r>
      <w:r w:rsidR="009354C2" w:rsidRPr="00723F32">
        <w:rPr>
          <w:rFonts w:ascii="Times New Roman" w:hAnsi="Times New Roman" w:cs="Times New Roman"/>
          <w:sz w:val="20"/>
          <w:szCs w:val="20"/>
        </w:rPr>
        <w:t xml:space="preserve"> </w:t>
      </w:r>
      <w:r w:rsidR="007C0E91">
        <w:rPr>
          <w:rFonts w:ascii="Times New Roman" w:hAnsi="Times New Roman" w:cs="Times New Roman"/>
          <w:sz w:val="20"/>
          <w:szCs w:val="20"/>
        </w:rPr>
        <w:t>внесения 100% оплаты, согласно пункта 2.</w:t>
      </w:r>
      <w:r w:rsidR="00FB65A5">
        <w:rPr>
          <w:rFonts w:ascii="Times New Roman" w:hAnsi="Times New Roman" w:cs="Times New Roman"/>
          <w:sz w:val="20"/>
          <w:szCs w:val="20"/>
        </w:rPr>
        <w:t>2.</w:t>
      </w:r>
      <w:r w:rsidR="007C0E91">
        <w:rPr>
          <w:rFonts w:ascii="Times New Roman" w:hAnsi="Times New Roman" w:cs="Times New Roman"/>
          <w:sz w:val="20"/>
          <w:szCs w:val="20"/>
        </w:rPr>
        <w:t>1. и подписания акта приема передачи.</w:t>
      </w:r>
    </w:p>
    <w:p w14:paraId="7D5D9D52" w14:textId="77777777" w:rsidR="00A400E6" w:rsidRPr="00723F32" w:rsidRDefault="00A400E6" w:rsidP="00C54AD5">
      <w:pPr>
        <w:pStyle w:val="af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3.2. </w:t>
      </w:r>
      <w:r w:rsidRPr="00C65C8F">
        <w:rPr>
          <w:rFonts w:ascii="Times New Roman" w:hAnsi="Times New Roman" w:cs="Times New Roman"/>
          <w:sz w:val="20"/>
          <w:szCs w:val="20"/>
        </w:rPr>
        <w:t xml:space="preserve">Поставщик проводит пуско-наладочные работы, а также обучение персонала Покупателя в объеме необходимом для эксплуатации </w:t>
      </w:r>
      <w:r>
        <w:rPr>
          <w:rFonts w:ascii="Times New Roman" w:hAnsi="Times New Roman" w:cs="Times New Roman"/>
          <w:sz w:val="20"/>
          <w:szCs w:val="20"/>
        </w:rPr>
        <w:t xml:space="preserve">Оборудования </w:t>
      </w:r>
      <w:r w:rsidR="003134D1">
        <w:rPr>
          <w:rFonts w:ascii="Times New Roman" w:hAnsi="Times New Roman" w:cs="Times New Roman"/>
          <w:sz w:val="20"/>
          <w:szCs w:val="20"/>
        </w:rPr>
        <w:t xml:space="preserve">в течение </w:t>
      </w:r>
      <w:r w:rsidR="003134D1" w:rsidRPr="003134D1">
        <w:rPr>
          <w:rFonts w:ascii="Times New Roman" w:hAnsi="Times New Roman" w:cs="Times New Roman"/>
          <w:sz w:val="20"/>
          <w:szCs w:val="20"/>
        </w:rPr>
        <w:t>2</w:t>
      </w:r>
      <w:r w:rsidR="003134D1">
        <w:rPr>
          <w:rFonts w:ascii="Times New Roman" w:hAnsi="Times New Roman" w:cs="Times New Roman"/>
          <w:sz w:val="20"/>
          <w:szCs w:val="20"/>
        </w:rPr>
        <w:t xml:space="preserve"> (Двух</w:t>
      </w:r>
      <w:r w:rsidRPr="00C65C8F">
        <w:rPr>
          <w:rFonts w:ascii="Times New Roman" w:hAnsi="Times New Roman" w:cs="Times New Roman"/>
          <w:sz w:val="20"/>
          <w:szCs w:val="20"/>
        </w:rPr>
        <w:t xml:space="preserve">) календарных дней с момента получения Поставщиком письменной заявки от Покупателя. При проведении пуско-наладочных работ Покупатель обеспечивает наличие вспомогательного персонала. По окончании составляется Акт о </w:t>
      </w:r>
      <w:r>
        <w:rPr>
          <w:rFonts w:ascii="Times New Roman" w:hAnsi="Times New Roman" w:cs="Times New Roman"/>
          <w:sz w:val="20"/>
          <w:szCs w:val="20"/>
        </w:rPr>
        <w:t>вводе в эксплуатацию</w:t>
      </w:r>
      <w:r w:rsidRPr="00C65C8F">
        <w:rPr>
          <w:rFonts w:ascii="Times New Roman" w:hAnsi="Times New Roman" w:cs="Times New Roman"/>
          <w:sz w:val="20"/>
          <w:szCs w:val="20"/>
        </w:rPr>
        <w:t>. Эксплуатация техники до проведения работ, предусмотренных п. 3.2. настоящего Договора, запрещается.</w:t>
      </w:r>
    </w:p>
    <w:p w14:paraId="0B695E29" w14:textId="77777777" w:rsidR="009354C2" w:rsidRPr="00723F32" w:rsidRDefault="009354C2">
      <w:pPr>
        <w:pStyle w:val="15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>3.</w:t>
      </w:r>
      <w:r w:rsidR="00A400E6">
        <w:rPr>
          <w:rFonts w:ascii="Times New Roman" w:hAnsi="Times New Roman" w:cs="Times New Roman"/>
          <w:sz w:val="20"/>
          <w:szCs w:val="20"/>
        </w:rPr>
        <w:t>3</w:t>
      </w:r>
      <w:r w:rsidRPr="00723F32">
        <w:rPr>
          <w:rFonts w:ascii="Times New Roman" w:hAnsi="Times New Roman" w:cs="Times New Roman"/>
          <w:sz w:val="20"/>
          <w:szCs w:val="20"/>
        </w:rPr>
        <w:t xml:space="preserve">. Доставка Оборудования не включена в стоимость Оборудования и осуществляется Покупателем самостоятельно со склада Поставщика г. Калининград, ул. Аллея Смелых 31 Г. Либо </w:t>
      </w:r>
      <w:proofErr w:type="gramStart"/>
      <w:r w:rsidRPr="00723F32">
        <w:rPr>
          <w:rFonts w:ascii="Times New Roman" w:hAnsi="Times New Roman" w:cs="Times New Roman"/>
          <w:sz w:val="20"/>
          <w:szCs w:val="20"/>
        </w:rPr>
        <w:t>на иных условиях</w:t>
      </w:r>
      <w:proofErr w:type="gramEnd"/>
      <w:r w:rsidRPr="00723F32">
        <w:rPr>
          <w:rFonts w:ascii="Times New Roman" w:hAnsi="Times New Roman" w:cs="Times New Roman"/>
          <w:sz w:val="20"/>
          <w:szCs w:val="20"/>
        </w:rPr>
        <w:t xml:space="preserve"> оговоренных в Товарных накладных.</w:t>
      </w:r>
    </w:p>
    <w:p w14:paraId="644DF8AD" w14:textId="77777777" w:rsidR="009354C2" w:rsidRPr="00723F32" w:rsidRDefault="009354C2">
      <w:pPr>
        <w:pStyle w:val="af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E49DE04" w14:textId="77777777" w:rsidR="009354C2" w:rsidRPr="00723F32" w:rsidRDefault="009354C2">
      <w:pPr>
        <w:pStyle w:val="af"/>
        <w:jc w:val="both"/>
        <w:rPr>
          <w:sz w:val="20"/>
          <w:szCs w:val="20"/>
        </w:rPr>
      </w:pPr>
      <w:r w:rsidRPr="00723F32">
        <w:rPr>
          <w:rFonts w:ascii="Times New Roman" w:hAnsi="Times New Roman" w:cs="Times New Roman"/>
          <w:b/>
          <w:sz w:val="20"/>
          <w:szCs w:val="20"/>
        </w:rPr>
        <w:t>4. ПЕРЕХОД ПРАВА СОБСТВЕННОСТИ НА ОБОРУДОВАНИЕ</w:t>
      </w:r>
    </w:p>
    <w:p w14:paraId="12D6F8C7" w14:textId="77777777" w:rsidR="009354C2" w:rsidRPr="00723F32" w:rsidRDefault="009354C2">
      <w:pPr>
        <w:autoSpaceDE w:val="0"/>
        <w:jc w:val="both"/>
      </w:pPr>
      <w:r w:rsidRPr="00723F32">
        <w:t xml:space="preserve">4.1. </w:t>
      </w:r>
      <w:r w:rsidR="005A3BAB" w:rsidRPr="00723F32">
        <w:t>Право собственности на Оборудование переходит от Постав</w:t>
      </w:r>
      <w:r w:rsidR="0074544C" w:rsidRPr="00723F32">
        <w:t>щика к Покупателю с момента 100</w:t>
      </w:r>
      <w:r w:rsidR="005A3BAB" w:rsidRPr="00723F32">
        <w:t>% оплаты Оборудования согласно п 2.2.</w:t>
      </w:r>
      <w:r w:rsidR="00157616" w:rsidRPr="00723F32">
        <w:t>1</w:t>
      </w:r>
      <w:r w:rsidR="005A3BAB" w:rsidRPr="00723F32">
        <w:t xml:space="preserve"> настоящего Договора.</w:t>
      </w:r>
      <w:r w:rsidR="005A3BAB" w:rsidRPr="00723F32">
        <w:rPr>
          <w:sz w:val="22"/>
          <w:szCs w:val="22"/>
        </w:rPr>
        <w:t xml:space="preserve"> </w:t>
      </w:r>
      <w:r w:rsidRPr="00723F32">
        <w:t>Риск случайной гибели или повреждения Оборудования переходит о</w:t>
      </w:r>
      <w:r w:rsidR="008E6E0D" w:rsidRPr="00723F32">
        <w:t>т Поставщика к Покупателю со дня</w:t>
      </w:r>
      <w:r w:rsidRPr="00723F32">
        <w:t xml:space="preserve"> подписания акта приема-передачи Товара.</w:t>
      </w:r>
    </w:p>
    <w:p w14:paraId="5C129C0B" w14:textId="77777777" w:rsidR="009354C2" w:rsidRPr="00723F32" w:rsidRDefault="009354C2">
      <w:pPr>
        <w:pStyle w:val="af"/>
        <w:jc w:val="both"/>
        <w:rPr>
          <w:sz w:val="20"/>
          <w:szCs w:val="20"/>
        </w:rPr>
      </w:pPr>
    </w:p>
    <w:p w14:paraId="50F94336" w14:textId="77777777" w:rsidR="009354C2" w:rsidRPr="00723F32" w:rsidRDefault="009354C2">
      <w:pPr>
        <w:pStyle w:val="a"/>
        <w:numPr>
          <w:ilvl w:val="0"/>
          <w:numId w:val="0"/>
        </w:numPr>
        <w:ind w:left="283"/>
        <w:jc w:val="both"/>
        <w:rPr>
          <w:sz w:val="20"/>
        </w:rPr>
      </w:pPr>
      <w:r w:rsidRPr="00723F32">
        <w:rPr>
          <w:sz w:val="20"/>
        </w:rPr>
        <w:t>5. ОТВЕТСТВЕННОСТЬ СТОРОН</w:t>
      </w:r>
    </w:p>
    <w:p w14:paraId="05945A11" w14:textId="77777777" w:rsidR="009354C2" w:rsidRPr="00723F32" w:rsidRDefault="009354C2">
      <w:pPr>
        <w:jc w:val="both"/>
      </w:pPr>
      <w:r w:rsidRPr="00723F32">
        <w:t>5.</w:t>
      </w:r>
      <w:r w:rsidR="005A3BAB" w:rsidRPr="00723F32">
        <w:t>1</w:t>
      </w:r>
      <w:r w:rsidRPr="00723F32">
        <w:t>. В случае несоблюдения Покупателем сроков оплаты Оборудования предусмотренных в п. 2.2.</w:t>
      </w:r>
      <w:r w:rsidR="0074065E">
        <w:t>1</w:t>
      </w:r>
      <w:r w:rsidRPr="00723F32">
        <w:t xml:space="preserve"> настоящего Договора, Покупатель уплачивает Поставщику неустойку в размере 0,1</w:t>
      </w:r>
      <w:proofErr w:type="gramStart"/>
      <w:r w:rsidRPr="00723F32">
        <w:t>%  от</w:t>
      </w:r>
      <w:proofErr w:type="gramEnd"/>
      <w:r w:rsidRPr="00723F32">
        <w:t xml:space="preserve"> суммы задолженности за каждый день просрочки.</w:t>
      </w:r>
    </w:p>
    <w:p w14:paraId="275003C9" w14:textId="77777777" w:rsidR="009354C2" w:rsidRPr="00723F32" w:rsidRDefault="009354C2">
      <w:pPr>
        <w:jc w:val="both"/>
      </w:pPr>
      <w:r w:rsidRPr="00723F32">
        <w:t>5.</w:t>
      </w:r>
      <w:r w:rsidR="005A3BAB" w:rsidRPr="00723F32">
        <w:t>2</w:t>
      </w:r>
      <w:r w:rsidRPr="00723F32">
        <w:t>. Поставщик не несет ответственность за убытки, материальный ущерб либо упущенную выгоду, вызванные неисправностями и/или функциональными неполадками поставленного Оборудования.</w:t>
      </w:r>
    </w:p>
    <w:p w14:paraId="43AE060B" w14:textId="77777777" w:rsidR="009354C2" w:rsidRDefault="005A3BAB">
      <w:pPr>
        <w:jc w:val="both"/>
      </w:pPr>
      <w:r w:rsidRPr="00723F32">
        <w:t>5.3</w:t>
      </w:r>
      <w:r w:rsidR="009354C2" w:rsidRPr="00723F32">
        <w:t xml:space="preserve">. Стороны договорились, что ко всем платежам, уплаченным Покупателем по настоящему договору авансом, проценты, предусмотренные статьей 317.1 Гражданского кодекса РФ, не применяются. </w:t>
      </w:r>
    </w:p>
    <w:p w14:paraId="062AAD8A" w14:textId="77777777" w:rsidR="00B83B50" w:rsidRPr="00B83B50" w:rsidRDefault="00B83B50" w:rsidP="00B83B50">
      <w:pPr>
        <w:jc w:val="both"/>
      </w:pPr>
      <w:r w:rsidRPr="00B83B50">
        <w:t>5.4 Передача прав и обязанностей Покупателя по настоящему Договору третьей стороне возможна только с письменного согласия Поставщика.</w:t>
      </w:r>
    </w:p>
    <w:p w14:paraId="2E503CEF" w14:textId="77777777" w:rsidR="00B83B50" w:rsidRPr="00723F32" w:rsidRDefault="00B83B50">
      <w:pPr>
        <w:jc w:val="both"/>
      </w:pPr>
    </w:p>
    <w:p w14:paraId="573E6055" w14:textId="77777777" w:rsidR="00A046BF" w:rsidRPr="00723F32" w:rsidRDefault="009354C2">
      <w:pPr>
        <w:jc w:val="both"/>
        <w:rPr>
          <w:b/>
        </w:rPr>
      </w:pPr>
      <w:r w:rsidRPr="00723F32">
        <w:t xml:space="preserve">  </w:t>
      </w:r>
    </w:p>
    <w:p w14:paraId="0F028FF9" w14:textId="77777777" w:rsidR="009354C2" w:rsidRPr="00723F32" w:rsidRDefault="009354C2">
      <w:pPr>
        <w:jc w:val="both"/>
      </w:pPr>
      <w:r w:rsidRPr="00723F32">
        <w:rPr>
          <w:b/>
        </w:rPr>
        <w:t xml:space="preserve">6.  ПОРЯДОК </w:t>
      </w:r>
      <w:proofErr w:type="gramStart"/>
      <w:r w:rsidRPr="00723F32">
        <w:rPr>
          <w:b/>
        </w:rPr>
        <w:t>ПРИЕМКИ  ОБОРУДОВАНИЯ</w:t>
      </w:r>
      <w:proofErr w:type="gramEnd"/>
      <w:r w:rsidRPr="00723F32">
        <w:rPr>
          <w:b/>
        </w:rPr>
        <w:t xml:space="preserve"> ПОКУПАТЕЛЕМ</w:t>
      </w:r>
    </w:p>
    <w:p w14:paraId="7059F6EE" w14:textId="77777777" w:rsidR="009354C2" w:rsidRPr="00723F32" w:rsidRDefault="009354C2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 xml:space="preserve">6.1. Приемка Оборудования осуществляется Покупателем или уполномоченным лицом Покупателя на складе Поставщика. При этом уполномоченное лицо Покупателя обязано передать Поставщику доверенность на право получения Оборудования и предъявить паспорт.     </w:t>
      </w:r>
    </w:p>
    <w:p w14:paraId="4663007F" w14:textId="77777777" w:rsidR="009354C2" w:rsidRPr="00723F32" w:rsidRDefault="009354C2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lastRenderedPageBreak/>
        <w:t xml:space="preserve">6.2. Приемка Оборудования производится Покупателем в присутствии представителя Поставщика путем </w:t>
      </w:r>
      <w:proofErr w:type="spellStart"/>
      <w:r w:rsidRPr="00723F32">
        <w:rPr>
          <w:rFonts w:ascii="Times New Roman" w:hAnsi="Times New Roman" w:cs="Times New Roman"/>
          <w:sz w:val="20"/>
          <w:szCs w:val="20"/>
        </w:rPr>
        <w:t>внутритарной</w:t>
      </w:r>
      <w:proofErr w:type="spellEnd"/>
      <w:r w:rsidRPr="00723F32">
        <w:rPr>
          <w:rFonts w:ascii="Times New Roman" w:hAnsi="Times New Roman" w:cs="Times New Roman"/>
          <w:sz w:val="20"/>
          <w:szCs w:val="20"/>
        </w:rPr>
        <w:t xml:space="preserve"> проверки качества оборудования, визуального осмотра его сохранности, товарному виду и соответствия его комплектности согласно спецификации, транспортным и другим сопроводительным документам представленным Поставщиком. </w:t>
      </w:r>
    </w:p>
    <w:p w14:paraId="5F16E1AD" w14:textId="77777777" w:rsidR="009354C2" w:rsidRPr="00723F32" w:rsidRDefault="009354C2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 xml:space="preserve">6.3. Покупатель при приемке оборудования проверяет его количество, качество, в случае наличия повреждений, оформляется акт наличия дефектов. </w:t>
      </w:r>
    </w:p>
    <w:p w14:paraId="0BDC8603" w14:textId="77777777" w:rsidR="009354C2" w:rsidRPr="00723F32" w:rsidRDefault="009354C2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 xml:space="preserve">6.4. Приемка Оборудования оформляется </w:t>
      </w:r>
      <w:proofErr w:type="gramStart"/>
      <w:r w:rsidRPr="00723F32">
        <w:rPr>
          <w:rFonts w:ascii="Times New Roman" w:hAnsi="Times New Roman" w:cs="Times New Roman"/>
          <w:sz w:val="20"/>
          <w:szCs w:val="20"/>
        </w:rPr>
        <w:t>Актом приема-передачи (приложение № 2)</w:t>
      </w:r>
      <w:proofErr w:type="gramEnd"/>
      <w:r w:rsidRPr="00723F32">
        <w:rPr>
          <w:rFonts w:ascii="Times New Roman" w:hAnsi="Times New Roman" w:cs="Times New Roman"/>
          <w:sz w:val="20"/>
          <w:szCs w:val="20"/>
        </w:rPr>
        <w:t xml:space="preserve"> являющимся неотъемлемой частью настоящего договора. Оборудование считается принятым Покупателем с момента подписания Акта приема-передачи. </w:t>
      </w:r>
    </w:p>
    <w:p w14:paraId="260DE49A" w14:textId="77777777" w:rsidR="009354C2" w:rsidRPr="00723F32" w:rsidRDefault="009354C2">
      <w:pPr>
        <w:pStyle w:val="af"/>
        <w:jc w:val="both"/>
        <w:rPr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>6.5. Обязанность Поставщика по поставке Оборудования считается исполненной, а риски утраты или повреждения оборудования перешедшими от Поставщика к Покупателю с момента передачи Оборудования Покупателю с даты, указанной в акте приема-передачи.</w:t>
      </w:r>
    </w:p>
    <w:p w14:paraId="7E07B4AB" w14:textId="77777777" w:rsidR="009354C2" w:rsidRPr="00723F32" w:rsidRDefault="009354C2">
      <w:pPr>
        <w:pStyle w:val="10"/>
        <w:numPr>
          <w:ilvl w:val="0"/>
          <w:numId w:val="0"/>
        </w:numPr>
        <w:ind w:left="283"/>
        <w:rPr>
          <w:sz w:val="20"/>
        </w:rPr>
      </w:pPr>
    </w:p>
    <w:p w14:paraId="08AB0454" w14:textId="77777777" w:rsidR="00DC3271" w:rsidRPr="00DC3271" w:rsidRDefault="00DC3271" w:rsidP="00DC3271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DC3271">
        <w:rPr>
          <w:rFonts w:ascii="Times New Roman" w:hAnsi="Times New Roman" w:cs="Times New Roman"/>
          <w:b/>
          <w:sz w:val="20"/>
          <w:szCs w:val="20"/>
        </w:rPr>
        <w:t>7. КАЧЕСТВО ОБОРУДОВАНИЯ</w:t>
      </w:r>
    </w:p>
    <w:p w14:paraId="23D1B5E7" w14:textId="77777777" w:rsidR="00DC3271" w:rsidRPr="00DC3271" w:rsidRDefault="00DC3271" w:rsidP="00DC3271">
      <w:pPr>
        <w:pStyle w:val="af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C3271">
        <w:rPr>
          <w:rFonts w:ascii="Times New Roman" w:hAnsi="Times New Roman" w:cs="Times New Roman"/>
          <w:sz w:val="20"/>
          <w:szCs w:val="20"/>
        </w:rPr>
        <w:t xml:space="preserve">7.1. Качество передаваемого Оборудования полностью соответствует стандартам и техническим условиям производителя оборудования. </w:t>
      </w:r>
    </w:p>
    <w:p w14:paraId="3F3C18EA" w14:textId="77777777" w:rsidR="00DC3271" w:rsidRPr="00DC3271" w:rsidRDefault="00DC3271" w:rsidP="00DC3271">
      <w:pPr>
        <w:pStyle w:val="af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C3271">
        <w:rPr>
          <w:rFonts w:ascii="Times New Roman" w:hAnsi="Times New Roman" w:cs="Times New Roman"/>
          <w:sz w:val="20"/>
          <w:szCs w:val="20"/>
        </w:rPr>
        <w:t xml:space="preserve">7.2.  Поставщик гарантирует Покупателю исправную работу Оборудования при условии соблюдения Покупателем инструкций по его технической эксплуатации и проведения необходимых сервисных работ по гарантийному обслуживанию. </w:t>
      </w:r>
    </w:p>
    <w:p w14:paraId="7F94931C" w14:textId="77777777" w:rsidR="00DC3271" w:rsidRPr="00DC3271" w:rsidRDefault="00DC3271" w:rsidP="00DC3271">
      <w:pPr>
        <w:autoSpaceDE w:val="0"/>
        <w:ind w:left="284" w:hanging="284"/>
        <w:jc w:val="both"/>
      </w:pPr>
      <w:r w:rsidRPr="00DC3271">
        <w:t>7.3. Гарантийный срок на Оборудование составляет 12 (двенадцать) месяцев, и действует с момента подписания акта приема передачи.</w:t>
      </w:r>
    </w:p>
    <w:p w14:paraId="01DC8BAB" w14:textId="77777777" w:rsidR="00DC3271" w:rsidRPr="00DC3271" w:rsidRDefault="00DC3271" w:rsidP="00DC3271">
      <w:pPr>
        <w:autoSpaceDE w:val="0"/>
        <w:ind w:left="284" w:hanging="284"/>
        <w:jc w:val="both"/>
      </w:pPr>
      <w:r w:rsidRPr="00DC3271">
        <w:t xml:space="preserve"> Гарантийный срок распространяется на Оборудование только в том случае, если выполняются все нижеперечисленные пункты одновременно:</w:t>
      </w:r>
    </w:p>
    <w:p w14:paraId="04E6C138" w14:textId="77777777" w:rsidR="00DC3271" w:rsidRPr="00DC3271" w:rsidRDefault="00DC3271" w:rsidP="00DC3271">
      <w:pPr>
        <w:autoSpaceDE w:val="0"/>
        <w:ind w:left="284" w:hanging="284"/>
        <w:jc w:val="both"/>
      </w:pPr>
      <w:r w:rsidRPr="00DC3271">
        <w:t>•</w:t>
      </w:r>
      <w:r w:rsidRPr="00DC3271">
        <w:tab/>
        <w:t>техника используется по назначению;</w:t>
      </w:r>
    </w:p>
    <w:p w14:paraId="238F2743" w14:textId="77777777" w:rsidR="00DC3271" w:rsidRPr="00DC3271" w:rsidRDefault="00DC3271" w:rsidP="00DC3271">
      <w:pPr>
        <w:autoSpaceDE w:val="0"/>
        <w:ind w:left="284" w:hanging="284"/>
        <w:jc w:val="both"/>
      </w:pPr>
      <w:r w:rsidRPr="00DC3271">
        <w:t>•</w:t>
      </w:r>
      <w:r w:rsidRPr="00DC3271">
        <w:tab/>
        <w:t xml:space="preserve">обслуживание осуществляется </w:t>
      </w:r>
      <w:proofErr w:type="gramStart"/>
      <w:r w:rsidRPr="00DC3271">
        <w:t>согласно регламента</w:t>
      </w:r>
      <w:proofErr w:type="gramEnd"/>
      <w:r w:rsidRPr="00DC3271">
        <w:t>, рекомендованного заводом изготовителем, у официального дилера;</w:t>
      </w:r>
    </w:p>
    <w:p w14:paraId="45E1FC5D" w14:textId="77777777" w:rsidR="00DC3271" w:rsidRPr="00DC3271" w:rsidRDefault="00DC3271" w:rsidP="00DC3271">
      <w:pPr>
        <w:autoSpaceDE w:val="0"/>
        <w:ind w:left="284" w:hanging="284"/>
        <w:jc w:val="both"/>
      </w:pPr>
      <w:r w:rsidRPr="00DC3271">
        <w:t>•</w:t>
      </w:r>
      <w:r w:rsidRPr="00DC3271">
        <w:tab/>
        <w:t>для технического обслуживания использовались оригинальные сменные элементы, запасные части и материалы изготовителя техники;</w:t>
      </w:r>
    </w:p>
    <w:p w14:paraId="099B4DDF" w14:textId="77777777" w:rsidR="00DC3271" w:rsidRPr="00DC3271" w:rsidRDefault="00DC3271" w:rsidP="00DC3271">
      <w:pPr>
        <w:autoSpaceDE w:val="0"/>
        <w:ind w:left="284" w:hanging="284"/>
        <w:jc w:val="both"/>
      </w:pPr>
      <w:r w:rsidRPr="00DC3271">
        <w:t>•</w:t>
      </w:r>
      <w:r w:rsidRPr="00DC3271">
        <w:tab/>
        <w:t>отсутствуют какие-либо модификации изменений в конструкции техники, которые не одобрены изготовителем техники или официального дилера в письменной форме;</w:t>
      </w:r>
    </w:p>
    <w:p w14:paraId="26072A26" w14:textId="77777777" w:rsidR="00DC3271" w:rsidRPr="00DC3271" w:rsidRDefault="00DC3271" w:rsidP="00DC3271">
      <w:pPr>
        <w:autoSpaceDE w:val="0"/>
        <w:ind w:left="284" w:hanging="284"/>
        <w:jc w:val="both"/>
      </w:pPr>
      <w:r w:rsidRPr="00DC3271">
        <w:t>•</w:t>
      </w:r>
      <w:r w:rsidRPr="00DC3271">
        <w:tab/>
        <w:t>заводские номера не повреждены и легко читаемы.</w:t>
      </w:r>
    </w:p>
    <w:p w14:paraId="7BE8A7E0" w14:textId="77777777" w:rsidR="00DC3271" w:rsidRPr="00DC3271" w:rsidRDefault="00DC3271" w:rsidP="00DC3271">
      <w:pPr>
        <w:pStyle w:val="af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C3271">
        <w:rPr>
          <w:rFonts w:ascii="Times New Roman" w:hAnsi="Times New Roman" w:cs="Times New Roman"/>
          <w:sz w:val="20"/>
          <w:szCs w:val="20"/>
        </w:rPr>
        <w:t xml:space="preserve">7.4. Гарантия не распространяется на случаи умышленного повреждения Оборудования, неправильной его эксплуатации и хранения, повреждения пломб и маркировки Оборудования. </w:t>
      </w:r>
    </w:p>
    <w:p w14:paraId="277D45CC" w14:textId="77777777" w:rsidR="00DC3271" w:rsidRPr="00DC3271" w:rsidRDefault="00DC3271" w:rsidP="00DC3271">
      <w:pPr>
        <w:pStyle w:val="af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C3271">
        <w:rPr>
          <w:rFonts w:ascii="Times New Roman" w:hAnsi="Times New Roman" w:cs="Times New Roman"/>
          <w:sz w:val="20"/>
          <w:szCs w:val="20"/>
        </w:rPr>
        <w:t>7.5. Гарантия не распространяется:</w:t>
      </w:r>
    </w:p>
    <w:p w14:paraId="0BEB5BAF" w14:textId="77777777" w:rsidR="00DC3271" w:rsidRPr="00DC3271" w:rsidRDefault="00DC3271" w:rsidP="00DC3271">
      <w:pPr>
        <w:pStyle w:val="af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C3271">
        <w:rPr>
          <w:rFonts w:ascii="Times New Roman" w:hAnsi="Times New Roman" w:cs="Times New Roman"/>
          <w:sz w:val="20"/>
          <w:szCs w:val="20"/>
        </w:rPr>
        <w:t xml:space="preserve">-  на детали, имеющие естественный ограниченный срок службы, </w:t>
      </w:r>
    </w:p>
    <w:p w14:paraId="5F29015E" w14:textId="77777777" w:rsidR="00DC3271" w:rsidRPr="00DC3271" w:rsidRDefault="00DC3271" w:rsidP="00DC3271">
      <w:pPr>
        <w:pStyle w:val="af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C3271">
        <w:rPr>
          <w:rFonts w:ascii="Times New Roman" w:hAnsi="Times New Roman" w:cs="Times New Roman"/>
          <w:sz w:val="20"/>
          <w:szCs w:val="20"/>
        </w:rPr>
        <w:t>- на стекла, зеркала, любые другие запчасти, покрываемые гарантией оригинального поставщика ОЕМ: резиновые шины и камеры, аккумуляторы, радио- и магнитолы, и другие такие части, за исключением случаев их выхода из строя по причине заводского дефекта;</w:t>
      </w:r>
    </w:p>
    <w:p w14:paraId="43266736" w14:textId="77777777" w:rsidR="00DC3271" w:rsidRPr="00DC3271" w:rsidRDefault="00DC3271" w:rsidP="00DC3271">
      <w:pPr>
        <w:pStyle w:val="af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C3271">
        <w:rPr>
          <w:rFonts w:ascii="Times New Roman" w:hAnsi="Times New Roman" w:cs="Times New Roman"/>
          <w:sz w:val="20"/>
          <w:szCs w:val="20"/>
        </w:rPr>
        <w:t>- сменные запчасти и материалы, необходимые для техобслуживания;</w:t>
      </w:r>
    </w:p>
    <w:p w14:paraId="33526A52" w14:textId="77777777" w:rsidR="00DC3271" w:rsidRPr="00DC3271" w:rsidRDefault="00DC3271" w:rsidP="00DC3271">
      <w:pPr>
        <w:pStyle w:val="af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C3271">
        <w:rPr>
          <w:rFonts w:ascii="Times New Roman" w:hAnsi="Times New Roman" w:cs="Times New Roman"/>
          <w:sz w:val="20"/>
          <w:szCs w:val="20"/>
        </w:rPr>
        <w:t>- на износ и потертости отдельных частей и деталей Оборудования, вызванных естественным износом;</w:t>
      </w:r>
    </w:p>
    <w:p w14:paraId="7BC58E3F" w14:textId="77777777" w:rsidR="00DC3271" w:rsidRPr="00DC3271" w:rsidRDefault="00DC3271" w:rsidP="00DC3271">
      <w:pPr>
        <w:pStyle w:val="af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C3271">
        <w:rPr>
          <w:rFonts w:ascii="Times New Roman" w:hAnsi="Times New Roman" w:cs="Times New Roman"/>
          <w:sz w:val="20"/>
          <w:szCs w:val="20"/>
        </w:rPr>
        <w:t>-  диски сцеплений и тормозов, цепи и ремни за исключением случаев их выхода из строя по причине заводского дефекта;</w:t>
      </w:r>
    </w:p>
    <w:p w14:paraId="64EF0B82" w14:textId="77777777" w:rsidR="00DC3271" w:rsidRPr="00DC3271" w:rsidRDefault="00DC3271" w:rsidP="00DC3271">
      <w:pPr>
        <w:pStyle w:val="af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C3271">
        <w:rPr>
          <w:rFonts w:ascii="Times New Roman" w:hAnsi="Times New Roman" w:cs="Times New Roman"/>
          <w:sz w:val="20"/>
          <w:szCs w:val="20"/>
        </w:rPr>
        <w:t>-  повреждения, вызванные выходом из строя изнашиваемых частей;</w:t>
      </w:r>
    </w:p>
    <w:p w14:paraId="4199678C" w14:textId="77777777" w:rsidR="00DC3271" w:rsidRPr="00DC3271" w:rsidRDefault="00DC3271" w:rsidP="00DC3271">
      <w:pPr>
        <w:pStyle w:val="af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C3271">
        <w:rPr>
          <w:rFonts w:ascii="Times New Roman" w:hAnsi="Times New Roman" w:cs="Times New Roman"/>
          <w:sz w:val="20"/>
          <w:szCs w:val="20"/>
        </w:rPr>
        <w:t xml:space="preserve">-  повреждения, вызванные неправильным техобслуживанием, хранением и эксплуатацией, авариями; </w:t>
      </w:r>
    </w:p>
    <w:p w14:paraId="35264039" w14:textId="77777777" w:rsidR="00DC3271" w:rsidRPr="00DC3271" w:rsidRDefault="00DC3271" w:rsidP="00DC3271">
      <w:pPr>
        <w:pStyle w:val="af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C3271">
        <w:rPr>
          <w:rFonts w:ascii="Times New Roman" w:hAnsi="Times New Roman" w:cs="Times New Roman"/>
          <w:sz w:val="20"/>
          <w:szCs w:val="20"/>
        </w:rPr>
        <w:t xml:space="preserve">- на Оборудование, если Покупатель продолжает использовать Оборудование после уведомления от официального дилера о возможных проблемах с Оборудованием. </w:t>
      </w:r>
    </w:p>
    <w:p w14:paraId="177AA6CC" w14:textId="77777777" w:rsidR="00DC3271" w:rsidRPr="00DC3271" w:rsidRDefault="00DC3271" w:rsidP="00DC3271">
      <w:pPr>
        <w:pStyle w:val="af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C3271">
        <w:rPr>
          <w:rFonts w:ascii="Times New Roman" w:hAnsi="Times New Roman" w:cs="Times New Roman"/>
          <w:sz w:val="20"/>
          <w:szCs w:val="20"/>
        </w:rPr>
        <w:t>7.6. Поставщик обязан за свой счет устранять любые гарантийные неисправности в работе Оборудования в гарантийный период, производить ремонт и замену вышедших из строя деталей и частей, при условии выполнения всех нижеперечисленных пунктов, если:</w:t>
      </w:r>
    </w:p>
    <w:p w14:paraId="575D9CA6" w14:textId="77777777" w:rsidR="00DC3271" w:rsidRPr="00DC3271" w:rsidRDefault="00DC3271" w:rsidP="00DC3271">
      <w:pPr>
        <w:pStyle w:val="af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C3271">
        <w:rPr>
          <w:rFonts w:ascii="Times New Roman" w:hAnsi="Times New Roman" w:cs="Times New Roman"/>
          <w:sz w:val="20"/>
          <w:szCs w:val="20"/>
        </w:rPr>
        <w:t>•</w:t>
      </w:r>
      <w:r w:rsidRPr="00DC3271">
        <w:rPr>
          <w:rFonts w:ascii="Times New Roman" w:hAnsi="Times New Roman" w:cs="Times New Roman"/>
          <w:sz w:val="20"/>
          <w:szCs w:val="20"/>
        </w:rPr>
        <w:tab/>
        <w:t>поломки были обнаружены (произошли) в течение гарантийного срока и соответствуют условиям предоставления гарантии, предусмотренного п. 7.3. настоящего Договора;</w:t>
      </w:r>
    </w:p>
    <w:p w14:paraId="3D4F8384" w14:textId="77777777" w:rsidR="00DC3271" w:rsidRPr="00DC3271" w:rsidRDefault="00DC3271" w:rsidP="00DC3271">
      <w:pPr>
        <w:pStyle w:val="af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C3271">
        <w:rPr>
          <w:rFonts w:ascii="Times New Roman" w:hAnsi="Times New Roman" w:cs="Times New Roman"/>
          <w:sz w:val="20"/>
          <w:szCs w:val="20"/>
        </w:rPr>
        <w:t>•</w:t>
      </w:r>
      <w:r w:rsidRPr="00DC3271">
        <w:rPr>
          <w:rFonts w:ascii="Times New Roman" w:hAnsi="Times New Roman" w:cs="Times New Roman"/>
          <w:sz w:val="20"/>
          <w:szCs w:val="20"/>
        </w:rPr>
        <w:tab/>
        <w:t xml:space="preserve">Поставщик в 5-тидневный срок был письменно путем </w:t>
      </w:r>
      <w:proofErr w:type="gramStart"/>
      <w:r w:rsidRPr="00DC3271">
        <w:rPr>
          <w:rFonts w:ascii="Times New Roman" w:hAnsi="Times New Roman" w:cs="Times New Roman"/>
          <w:sz w:val="20"/>
          <w:szCs w:val="20"/>
        </w:rPr>
        <w:t>электронной  почты</w:t>
      </w:r>
      <w:proofErr w:type="gramEnd"/>
      <w:r w:rsidRPr="00DC3271">
        <w:rPr>
          <w:rFonts w:ascii="Times New Roman" w:hAnsi="Times New Roman" w:cs="Times New Roman"/>
          <w:sz w:val="20"/>
          <w:szCs w:val="20"/>
        </w:rPr>
        <w:t xml:space="preserve"> извещен об обнаруженных неисправностях Оборудования (произошедших поломках) и их характере;</w:t>
      </w:r>
    </w:p>
    <w:p w14:paraId="2E75386B" w14:textId="77777777" w:rsidR="00DC3271" w:rsidRPr="00DC3271" w:rsidRDefault="00DC3271" w:rsidP="00DC3271">
      <w:pPr>
        <w:pStyle w:val="af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C3271">
        <w:rPr>
          <w:rFonts w:ascii="Times New Roman" w:hAnsi="Times New Roman" w:cs="Times New Roman"/>
          <w:sz w:val="20"/>
          <w:szCs w:val="20"/>
        </w:rPr>
        <w:t>•</w:t>
      </w:r>
      <w:r w:rsidRPr="00DC3271">
        <w:rPr>
          <w:rFonts w:ascii="Times New Roman" w:hAnsi="Times New Roman" w:cs="Times New Roman"/>
          <w:sz w:val="20"/>
          <w:szCs w:val="20"/>
        </w:rPr>
        <w:tab/>
        <w:t>неисправности возникли в результате надлежащей эксплуатации Оборудования после проведения пуско-наладочных работ Поставщиком, предусмотренных п. 3.2 настоящего Договора;</w:t>
      </w:r>
    </w:p>
    <w:p w14:paraId="62023610" w14:textId="77777777" w:rsidR="00DC3271" w:rsidRPr="00DC3271" w:rsidRDefault="00DC3271" w:rsidP="00DC3271">
      <w:pPr>
        <w:pStyle w:val="af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C3271">
        <w:rPr>
          <w:rFonts w:ascii="Times New Roman" w:hAnsi="Times New Roman" w:cs="Times New Roman"/>
          <w:sz w:val="20"/>
          <w:szCs w:val="20"/>
        </w:rPr>
        <w:t>•</w:t>
      </w:r>
      <w:r w:rsidRPr="00DC3271">
        <w:rPr>
          <w:rFonts w:ascii="Times New Roman" w:hAnsi="Times New Roman" w:cs="Times New Roman"/>
          <w:sz w:val="20"/>
          <w:szCs w:val="20"/>
        </w:rPr>
        <w:tab/>
        <w:t>в течение гарантийного срока к управлению допускались лица, прошедшие обучение в соответствии с п. 3.2. настоящего Договора.</w:t>
      </w:r>
    </w:p>
    <w:p w14:paraId="09E0F1D0" w14:textId="77777777" w:rsidR="00DC3271" w:rsidRPr="00DC3271" w:rsidRDefault="00DC3271" w:rsidP="00DC3271">
      <w:pPr>
        <w:pStyle w:val="af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DC3271">
        <w:rPr>
          <w:rFonts w:ascii="Times New Roman" w:hAnsi="Times New Roman" w:cs="Times New Roman"/>
          <w:sz w:val="20"/>
          <w:szCs w:val="20"/>
        </w:rPr>
        <w:t xml:space="preserve">7.8. В случае выявления в гарантийный период недостатков </w:t>
      </w:r>
      <w:proofErr w:type="gramStart"/>
      <w:r w:rsidRPr="00DC3271">
        <w:rPr>
          <w:rFonts w:ascii="Times New Roman" w:hAnsi="Times New Roman" w:cs="Times New Roman"/>
          <w:sz w:val="20"/>
          <w:szCs w:val="20"/>
        </w:rPr>
        <w:t>Оборудования,  которые</w:t>
      </w:r>
      <w:proofErr w:type="gramEnd"/>
      <w:r w:rsidRPr="00DC3271">
        <w:rPr>
          <w:rFonts w:ascii="Times New Roman" w:hAnsi="Times New Roman" w:cs="Times New Roman"/>
          <w:sz w:val="20"/>
          <w:szCs w:val="20"/>
        </w:rPr>
        <w:t xml:space="preserve"> возникли не по причине нарушения Покупателем правил использования, хранения или транспортировки Оборудования,  действий третьих лиц или непреодолимой силы, Поставщик обязуется произвести бесплатный ремонт в сроки установленные законодательством РФ. </w:t>
      </w:r>
    </w:p>
    <w:p w14:paraId="15A95E8E" w14:textId="77777777" w:rsidR="00DC3271" w:rsidRPr="00DC3271" w:rsidRDefault="00DC3271" w:rsidP="00DC3271">
      <w:pPr>
        <w:jc w:val="both"/>
      </w:pPr>
      <w:r w:rsidRPr="00DC3271">
        <w:t xml:space="preserve">7.9. Гарантия поддерживается Поставщиком, только если техническое обслуживание Оборудования производится Покупателем в Сервисном центре Поставщика. При этом, Поставщик не отвечает за правовые действия ремонта или </w:t>
      </w:r>
      <w:proofErr w:type="gramStart"/>
      <w:r w:rsidRPr="00DC3271">
        <w:t>иного вмешательства</w:t>
      </w:r>
      <w:proofErr w:type="gramEnd"/>
      <w:r w:rsidRPr="00DC3271">
        <w:t xml:space="preserve"> произведенного Покупателем в других сервисных центрах. Обязательное (в соответствие с условиями гарантии) периодическое Техническое обслуживание Оборудования не является ремонтом.</w:t>
      </w:r>
    </w:p>
    <w:p w14:paraId="1D9D2496" w14:textId="77777777" w:rsidR="00DC3271" w:rsidRPr="00DC3271" w:rsidRDefault="00DC3271" w:rsidP="00DC3271">
      <w:pPr>
        <w:jc w:val="both"/>
      </w:pPr>
      <w:r w:rsidRPr="00DC3271">
        <w:lastRenderedPageBreak/>
        <w:t xml:space="preserve">7.10. Ремонт Оборудования (иное устранение недостатков) в не гарантийных случаях может осуществляться специалистами Сервисного центра Поставщика на основании отдельного письменного соглашения Сторон за счет Покупателя. </w:t>
      </w:r>
    </w:p>
    <w:p w14:paraId="30914E68" w14:textId="77777777" w:rsidR="00DC3271" w:rsidRPr="00E464B4" w:rsidRDefault="00DC3271" w:rsidP="00DC3271">
      <w:pPr>
        <w:pStyle w:val="10"/>
        <w:numPr>
          <w:ilvl w:val="0"/>
          <w:numId w:val="0"/>
        </w:numPr>
        <w:ind w:left="283"/>
        <w:rPr>
          <w:sz w:val="18"/>
        </w:rPr>
      </w:pPr>
    </w:p>
    <w:p w14:paraId="5179C34C" w14:textId="77777777" w:rsidR="009354C2" w:rsidRPr="00723F32" w:rsidRDefault="009354C2">
      <w:pPr>
        <w:pStyle w:val="10"/>
        <w:numPr>
          <w:ilvl w:val="0"/>
          <w:numId w:val="0"/>
        </w:numPr>
        <w:ind w:left="283"/>
        <w:rPr>
          <w:sz w:val="20"/>
        </w:rPr>
      </w:pPr>
      <w:r w:rsidRPr="00723F32">
        <w:rPr>
          <w:sz w:val="20"/>
        </w:rPr>
        <w:t xml:space="preserve"> </w:t>
      </w:r>
    </w:p>
    <w:p w14:paraId="47461A71" w14:textId="77777777" w:rsidR="009354C2" w:rsidRPr="00723F32" w:rsidRDefault="009354C2">
      <w:pPr>
        <w:pStyle w:val="a"/>
        <w:numPr>
          <w:ilvl w:val="0"/>
          <w:numId w:val="0"/>
        </w:numPr>
        <w:ind w:left="283"/>
        <w:jc w:val="both"/>
        <w:rPr>
          <w:sz w:val="20"/>
        </w:rPr>
      </w:pPr>
      <w:r w:rsidRPr="00723F32">
        <w:rPr>
          <w:sz w:val="20"/>
        </w:rPr>
        <w:t xml:space="preserve">8. ФОРС-МАЖОР </w:t>
      </w:r>
    </w:p>
    <w:p w14:paraId="6771471A" w14:textId="77777777" w:rsidR="009354C2" w:rsidRPr="00723F32" w:rsidRDefault="009354C2">
      <w:pPr>
        <w:jc w:val="both"/>
      </w:pPr>
      <w:r w:rsidRPr="00723F32">
        <w:t>8.1. Стороны освобождаются от ответственности за частичное или полное неисполнение обязательств по Договору, если это неисполнение явилось следствием обстоятельств непреодолимой силы, а именно: пожар, наводнение, землетрясение, военные действия, при условии, что данные обстоятельства непосредственно повлияли на выполнение условий по настоящему Договору. В этом случае срок выполнения договорных обязательств будет продлён на время действия указанных обстоятельств.</w:t>
      </w:r>
    </w:p>
    <w:p w14:paraId="7FC1996B" w14:textId="77777777" w:rsidR="009354C2" w:rsidRPr="00723F32" w:rsidRDefault="009354C2">
      <w:pPr>
        <w:jc w:val="both"/>
      </w:pPr>
      <w:r w:rsidRPr="00723F32">
        <w:t>8.2. Сторона, которая не в состоянии выполнить свои договорные обязательства, незамедлительно информирует другую сторону о начале и прекращении действия указанных обстоятельств, но в любом случае не позднее 10 дней после начала их действия. Несвоевременное уведомление о форс-мажорных обстоятельствах лишает соответствующую сторону права на освобождение от договорных обязательств по причине указанных обстоятельств.</w:t>
      </w:r>
    </w:p>
    <w:p w14:paraId="41278A11" w14:textId="77777777" w:rsidR="009354C2" w:rsidRPr="00723F32" w:rsidRDefault="009354C2">
      <w:pPr>
        <w:jc w:val="both"/>
      </w:pPr>
    </w:p>
    <w:p w14:paraId="24E8931B" w14:textId="77777777" w:rsidR="009354C2" w:rsidRPr="00723F32" w:rsidRDefault="009354C2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b/>
          <w:sz w:val="20"/>
          <w:szCs w:val="20"/>
        </w:rPr>
        <w:t>9. ЗАКЛЮЧИТЕЛЬНЫЕ ПОЛОЖЕНИЯ</w:t>
      </w:r>
    </w:p>
    <w:p w14:paraId="09603FFD" w14:textId="77777777" w:rsidR="009354C2" w:rsidRPr="00723F32" w:rsidRDefault="009354C2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>9.1. Покупатель до подписания настоящего договора обязан предоставить Поставщику копии следующих документ</w:t>
      </w:r>
      <w:r w:rsidR="00AF0787" w:rsidRPr="00723F32">
        <w:rPr>
          <w:rFonts w:ascii="Times New Roman" w:hAnsi="Times New Roman" w:cs="Times New Roman"/>
          <w:sz w:val="20"/>
          <w:szCs w:val="20"/>
        </w:rPr>
        <w:t>о</w:t>
      </w:r>
      <w:r w:rsidR="004A6AEC" w:rsidRPr="00723F32">
        <w:rPr>
          <w:rFonts w:ascii="Times New Roman" w:hAnsi="Times New Roman" w:cs="Times New Roman"/>
          <w:sz w:val="20"/>
          <w:szCs w:val="20"/>
        </w:rPr>
        <w:t>в: копия паспорта гражданина РФ.</w:t>
      </w:r>
    </w:p>
    <w:p w14:paraId="4C8383D5" w14:textId="77777777" w:rsidR="009354C2" w:rsidRPr="00723F32" w:rsidRDefault="009354C2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 xml:space="preserve">9.2. Настоящий договор вступает в силу с момента его подписания Сторонами и действует до полного исполнения Сторонами своих обязательств. </w:t>
      </w:r>
    </w:p>
    <w:p w14:paraId="6C6561AF" w14:textId="77777777" w:rsidR="009354C2" w:rsidRPr="00723F32" w:rsidRDefault="009354C2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>9.3. Договор прекращает свое действие досрочно в случаях, предусмотренных действующим законодательством РФ.</w:t>
      </w:r>
    </w:p>
    <w:p w14:paraId="08617894" w14:textId="77777777" w:rsidR="009354C2" w:rsidRPr="00723F32" w:rsidRDefault="009354C2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>9.4. В случае прекращения действия настоящего договора Стороны не освобождаются от своих неисполненных обязательств, выплаты причитающихся процентов и возмещения убытков, возникших вследствие неисполнения или ненадлежащего исполнения своих обязательств по настоящему договору.</w:t>
      </w:r>
    </w:p>
    <w:p w14:paraId="1E5B7EF0" w14:textId="77777777" w:rsidR="009354C2" w:rsidRPr="00723F32" w:rsidRDefault="009354C2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>9.5. Изменения и дополнения к договору совершаются в письменной форме и подписываются Сторонами.</w:t>
      </w:r>
    </w:p>
    <w:p w14:paraId="3721875E" w14:textId="77777777" w:rsidR="009354C2" w:rsidRPr="00723F32" w:rsidRDefault="009354C2">
      <w:pPr>
        <w:pStyle w:val="af"/>
        <w:jc w:val="both"/>
        <w:rPr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>9.6. Споры и разногласия, возникающие из настоящего договора или в связи с ним, Стороны будут стремиться решать путем переговоров. Документы, переданные по факсу, электронной почтой одной из сторон другой стороне имеют полную юридическую силу и могут быть использованы в качестве письменных доказательств, в том числе в Арбитражном суде.</w:t>
      </w:r>
    </w:p>
    <w:p w14:paraId="1C52F43F" w14:textId="77777777" w:rsidR="009354C2" w:rsidRPr="00723F32" w:rsidRDefault="009354C2">
      <w:pPr>
        <w:pStyle w:val="31"/>
        <w:ind w:left="0" w:firstLine="0"/>
        <w:rPr>
          <w:color w:val="auto"/>
          <w:sz w:val="20"/>
        </w:rPr>
      </w:pPr>
      <w:r w:rsidRPr="00723F32">
        <w:rPr>
          <w:color w:val="auto"/>
          <w:sz w:val="20"/>
        </w:rPr>
        <w:t>9.7.  Имеющиеся претензии и ответы на заявленные претензии стороны оформляют в письменном виде и направляют заказным письмом с уведомлением о вручении по адресу, указанному в Договоре.</w:t>
      </w:r>
    </w:p>
    <w:p w14:paraId="3570D939" w14:textId="77777777" w:rsidR="009354C2" w:rsidRPr="00723F32" w:rsidRDefault="009354C2">
      <w:pPr>
        <w:pStyle w:val="31"/>
        <w:ind w:left="0" w:firstLine="0"/>
        <w:rPr>
          <w:color w:val="auto"/>
          <w:sz w:val="20"/>
        </w:rPr>
      </w:pPr>
      <w:r w:rsidRPr="00723F32">
        <w:rPr>
          <w:color w:val="auto"/>
          <w:sz w:val="20"/>
        </w:rPr>
        <w:t xml:space="preserve">9.8. Сторона, получившая претензию, обязана дать на нее мотивированный ответ в письменном виде и направить его в адрес стороны, заявившей претензию в десятидневный срок с момента получения претензии. </w:t>
      </w:r>
    </w:p>
    <w:p w14:paraId="454A2C5C" w14:textId="77777777" w:rsidR="009354C2" w:rsidRPr="00723F32" w:rsidRDefault="009354C2">
      <w:pPr>
        <w:pStyle w:val="31"/>
        <w:ind w:left="0" w:firstLine="0"/>
        <w:rPr>
          <w:sz w:val="20"/>
        </w:rPr>
      </w:pPr>
      <w:r w:rsidRPr="00723F32">
        <w:rPr>
          <w:color w:val="auto"/>
          <w:sz w:val="20"/>
        </w:rPr>
        <w:t>9.9. Если же Стороны не придут к соглашению, споры и разногласия подлежат рассмотрению в Арбитражном суде г. Калининграда.</w:t>
      </w:r>
    </w:p>
    <w:p w14:paraId="4994984B" w14:textId="77777777" w:rsidR="009354C2" w:rsidRPr="00723F32" w:rsidRDefault="009354C2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>9.10.  Настоящий договор составлен в двух экземплярах, по одному для каждой из Сторон, имеющих одинаковую юридическую силу.</w:t>
      </w:r>
    </w:p>
    <w:p w14:paraId="64A34B09" w14:textId="77777777" w:rsidR="009354C2" w:rsidRPr="00723F32" w:rsidRDefault="009354C2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>9.11.  Приложения к настоящему договору являются его неотъемлемой частью:</w:t>
      </w:r>
    </w:p>
    <w:p w14:paraId="678297A5" w14:textId="77777777" w:rsidR="009354C2" w:rsidRPr="00723F32" w:rsidRDefault="009354C2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>Приложение № 1. Спецификация оборудования.</w:t>
      </w:r>
    </w:p>
    <w:p w14:paraId="18008D0E" w14:textId="77777777" w:rsidR="009354C2" w:rsidRPr="00723F32" w:rsidRDefault="009354C2">
      <w:pPr>
        <w:pStyle w:val="af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>Приложение № 2. Акт приема-передачи оборудования.</w:t>
      </w:r>
    </w:p>
    <w:p w14:paraId="68300C14" w14:textId="77777777" w:rsidR="009354C2" w:rsidRPr="00723F32" w:rsidRDefault="009354C2">
      <w:pPr>
        <w:pStyle w:val="af"/>
        <w:jc w:val="both"/>
        <w:rPr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>9.12. Во всем остальном, что не предусмотрено настоящим договором, Стороны руководствуются действующим законодательством РФ.</w:t>
      </w:r>
    </w:p>
    <w:p w14:paraId="164C4BBC" w14:textId="77777777" w:rsidR="009354C2" w:rsidRPr="00723F32" w:rsidRDefault="009354C2">
      <w:pPr>
        <w:ind w:left="284" w:hanging="284"/>
        <w:jc w:val="both"/>
      </w:pPr>
    </w:p>
    <w:p w14:paraId="0802376E" w14:textId="77777777" w:rsidR="009354C2" w:rsidRPr="00723F32" w:rsidRDefault="009354C2">
      <w:pPr>
        <w:jc w:val="both"/>
        <w:rPr>
          <w:b/>
        </w:rPr>
      </w:pPr>
      <w:r w:rsidRPr="00723F32">
        <w:rPr>
          <w:b/>
        </w:rPr>
        <w:t>10. ЮРИДИЧЕСКИЕ АДРЕСА И ПОДПИСИ СТОРОН</w:t>
      </w:r>
    </w:p>
    <w:p w14:paraId="5815190D" w14:textId="77777777" w:rsidR="009354C2" w:rsidRPr="00723F32" w:rsidRDefault="009354C2">
      <w:pPr>
        <w:jc w:val="both"/>
        <w:rPr>
          <w:b/>
        </w:rPr>
      </w:pPr>
    </w:p>
    <w:p w14:paraId="3C6EFA5D" w14:textId="77777777" w:rsidR="00B53FF9" w:rsidRPr="00D811CA" w:rsidRDefault="00B53FF9" w:rsidP="00B53FF9">
      <w:pPr>
        <w:jc w:val="both"/>
      </w:pPr>
      <w:r w:rsidRPr="00D811CA">
        <w:rPr>
          <w:b/>
        </w:rPr>
        <w:t>ПОСТАВЩИК:</w:t>
      </w:r>
      <w:r w:rsidRPr="00D811CA">
        <w:rPr>
          <w:b/>
        </w:rPr>
        <w:tab/>
      </w:r>
      <w:r w:rsidRPr="00D811CA">
        <w:rPr>
          <w:b/>
        </w:rPr>
        <w:tab/>
      </w:r>
      <w:r w:rsidRPr="00D811CA">
        <w:rPr>
          <w:b/>
        </w:rPr>
        <w:tab/>
        <w:t xml:space="preserve">              </w:t>
      </w:r>
      <w:r w:rsidRPr="00D811CA">
        <w:rPr>
          <w:b/>
        </w:rPr>
        <w:tab/>
        <w:t xml:space="preserve">                      ПОКУПАТЕЛЬ: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5328"/>
        <w:gridCol w:w="5220"/>
        <w:gridCol w:w="10"/>
      </w:tblGrid>
      <w:tr w:rsidR="00B53FF9" w:rsidRPr="00D811CA" w14:paraId="11EBD688" w14:textId="77777777" w:rsidTr="00E30699">
        <w:trPr>
          <w:cantSplit/>
          <w:trHeight w:val="263"/>
        </w:trPr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87982E" w14:textId="77777777" w:rsidR="00B53FF9" w:rsidRPr="00D811CA" w:rsidRDefault="00B53FF9" w:rsidP="00E30699">
            <w:r>
              <w:rPr>
                <w:b/>
              </w:rPr>
              <w:t>ИП</w:t>
            </w:r>
            <w:r w:rsidRPr="00D811CA">
              <w:rPr>
                <w:b/>
              </w:rPr>
              <w:t xml:space="preserve"> «</w:t>
            </w:r>
            <w:r>
              <w:rPr>
                <w:b/>
              </w:rPr>
              <w:t>Лысенко Г.И.</w:t>
            </w:r>
            <w:r w:rsidRPr="00D811CA">
              <w:rPr>
                <w:b/>
              </w:rPr>
              <w:t>»</w:t>
            </w:r>
          </w:p>
        </w:tc>
        <w:tc>
          <w:tcPr>
            <w:tcW w:w="5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E5E0BF" w14:textId="77777777" w:rsidR="00B53FF9" w:rsidRPr="00D811CA" w:rsidRDefault="00010993" w:rsidP="00E30699">
            <w:proofErr w:type="gramStart"/>
            <w:r w:rsidRPr="00452630">
              <w:rPr>
                <w:b/>
              </w:rPr>
              <w:t>{{</w:t>
            </w:r>
            <w:r w:rsidR="009F416B">
              <w:rPr>
                <w:b/>
                <w:lang w:val="en-US"/>
              </w:rPr>
              <w:t xml:space="preserve"> </w:t>
            </w:r>
            <w:proofErr w:type="spellStart"/>
            <w:r w:rsidR="009F416B">
              <w:rPr>
                <w:b/>
                <w:lang w:val="en-US"/>
              </w:rPr>
              <w:t>fio</w:t>
            </w:r>
            <w:proofErr w:type="spellEnd"/>
            <w:proofErr w:type="gramEnd"/>
            <w:r w:rsidR="009F416B">
              <w:rPr>
                <w:b/>
                <w:lang w:val="en-US"/>
              </w:rPr>
              <w:t xml:space="preserve"> </w:t>
            </w:r>
            <w:r w:rsidRPr="00452630">
              <w:rPr>
                <w:b/>
              </w:rPr>
              <w:t>}}</w:t>
            </w:r>
          </w:p>
        </w:tc>
      </w:tr>
      <w:tr w:rsidR="00B53FF9" w:rsidRPr="00C83AB2" w14:paraId="10B0BE8E" w14:textId="77777777" w:rsidTr="00E30699">
        <w:trPr>
          <w:gridAfter w:val="1"/>
          <w:wAfter w:w="10" w:type="dxa"/>
          <w:cantSplit/>
          <w:trHeight w:val="1597"/>
        </w:trPr>
        <w:tc>
          <w:tcPr>
            <w:tcW w:w="5328" w:type="dxa"/>
            <w:tcBorders>
              <w:top w:val="single" w:sz="4" w:space="0" w:color="000000"/>
            </w:tcBorders>
            <w:shd w:val="clear" w:color="auto" w:fill="auto"/>
          </w:tcPr>
          <w:p w14:paraId="1F91DC66" w14:textId="77777777" w:rsidR="00B53FF9" w:rsidRPr="006724CD" w:rsidRDefault="00B53FF9" w:rsidP="00E30699">
            <w:pPr>
              <w:rPr>
                <w:color w:val="000000"/>
              </w:rPr>
            </w:pPr>
            <w:r w:rsidRPr="006724CD">
              <w:rPr>
                <w:color w:val="000000"/>
              </w:rPr>
              <w:t>ИП Лысенко Галина Ивановна</w:t>
            </w:r>
          </w:p>
          <w:p w14:paraId="39C1095A" w14:textId="77777777" w:rsidR="00B53FF9" w:rsidRPr="006724CD" w:rsidRDefault="00B53FF9" w:rsidP="00E30699">
            <w:pPr>
              <w:rPr>
                <w:color w:val="000000"/>
              </w:rPr>
            </w:pPr>
            <w:proofErr w:type="gramStart"/>
            <w:r w:rsidRPr="006724CD">
              <w:rPr>
                <w:color w:val="000000"/>
              </w:rPr>
              <w:t>ИНН  390702639548</w:t>
            </w:r>
            <w:proofErr w:type="gramEnd"/>
            <w:r w:rsidRPr="006724CD">
              <w:rPr>
                <w:color w:val="000000"/>
              </w:rPr>
              <w:t xml:space="preserve"> </w:t>
            </w:r>
          </w:p>
          <w:p w14:paraId="3D90826F" w14:textId="77777777" w:rsidR="00B53FF9" w:rsidRPr="006724CD" w:rsidRDefault="00B53FF9" w:rsidP="00E30699">
            <w:pPr>
              <w:rPr>
                <w:color w:val="000000"/>
              </w:rPr>
            </w:pPr>
            <w:r w:rsidRPr="006724CD">
              <w:rPr>
                <w:color w:val="000000"/>
              </w:rPr>
              <w:t>ОГРНИП 311392618800197</w:t>
            </w:r>
          </w:p>
          <w:p w14:paraId="6BE8B3C3" w14:textId="77777777" w:rsidR="00B53FF9" w:rsidRPr="006724CD" w:rsidRDefault="00B53FF9" w:rsidP="00E30699">
            <w:pPr>
              <w:rPr>
                <w:color w:val="000000"/>
              </w:rPr>
            </w:pPr>
            <w:proofErr w:type="gramStart"/>
            <w:r w:rsidRPr="006724CD">
              <w:rPr>
                <w:color w:val="000000"/>
              </w:rPr>
              <w:t>236029  г.</w:t>
            </w:r>
            <w:proofErr w:type="gramEnd"/>
            <w:r w:rsidRPr="006724CD">
              <w:rPr>
                <w:color w:val="000000"/>
              </w:rPr>
              <w:t xml:space="preserve"> Калининград,  ул. Тихая  д.20  кв.3</w:t>
            </w:r>
          </w:p>
          <w:p w14:paraId="59453F11" w14:textId="77777777" w:rsidR="00B53FF9" w:rsidRPr="006724CD" w:rsidRDefault="00B53FF9" w:rsidP="00E30699">
            <w:pPr>
              <w:rPr>
                <w:color w:val="000000"/>
              </w:rPr>
            </w:pPr>
            <w:r w:rsidRPr="006724CD">
              <w:rPr>
                <w:color w:val="000000"/>
              </w:rPr>
              <w:t>р/с 40802810600000077793</w:t>
            </w:r>
          </w:p>
          <w:p w14:paraId="50915980" w14:textId="77777777" w:rsidR="00B53FF9" w:rsidRPr="006724CD" w:rsidRDefault="00B53FF9" w:rsidP="00E30699">
            <w:pPr>
              <w:rPr>
                <w:color w:val="000000"/>
              </w:rPr>
            </w:pPr>
            <w:r w:rsidRPr="006724CD">
              <w:rPr>
                <w:color w:val="000000"/>
              </w:rPr>
              <w:t xml:space="preserve">Банк </w:t>
            </w:r>
            <w:proofErr w:type="gramStart"/>
            <w:r w:rsidRPr="006724CD">
              <w:rPr>
                <w:color w:val="000000"/>
              </w:rPr>
              <w:t>получателя:  Ф</w:t>
            </w:r>
            <w:proofErr w:type="gramEnd"/>
            <w:r w:rsidRPr="006724CD">
              <w:rPr>
                <w:color w:val="000000"/>
              </w:rPr>
              <w:t>-Л "ЕВРОПЕЙСКИЙ" ПАО "БАНК "САНКТ-ПЕТЕРБУРГ", г. КАЛИНИНГРАД</w:t>
            </w:r>
          </w:p>
          <w:p w14:paraId="732353AC" w14:textId="77777777" w:rsidR="00B53FF9" w:rsidRPr="006724CD" w:rsidRDefault="00B53FF9" w:rsidP="00E30699">
            <w:pPr>
              <w:rPr>
                <w:color w:val="000000"/>
              </w:rPr>
            </w:pPr>
            <w:r w:rsidRPr="006724CD">
              <w:rPr>
                <w:color w:val="000000"/>
              </w:rPr>
              <w:t>БИК 042748877</w:t>
            </w:r>
          </w:p>
          <w:p w14:paraId="2D4DD4F6" w14:textId="77777777" w:rsidR="00B53FF9" w:rsidRPr="006724CD" w:rsidRDefault="00B53FF9" w:rsidP="00E30699">
            <w:pPr>
              <w:rPr>
                <w:color w:val="000000"/>
              </w:rPr>
            </w:pPr>
            <w:r w:rsidRPr="006724CD">
              <w:rPr>
                <w:color w:val="000000"/>
              </w:rPr>
              <w:t>к/с 30101810927480000877</w:t>
            </w:r>
          </w:p>
          <w:p w14:paraId="1DEFB55D" w14:textId="77777777" w:rsidR="00B53FF9" w:rsidRPr="002E664E" w:rsidRDefault="00B53FF9" w:rsidP="00E30699"/>
          <w:p w14:paraId="100D7C04" w14:textId="77777777" w:rsidR="00B53FF9" w:rsidRPr="000077BD" w:rsidRDefault="00B53FF9" w:rsidP="00E30699">
            <w:pPr>
              <w:pStyle w:val="31"/>
              <w:ind w:left="0" w:firstLine="0"/>
              <w:rPr>
                <w:sz w:val="20"/>
              </w:rPr>
            </w:pPr>
          </w:p>
        </w:tc>
        <w:tc>
          <w:tcPr>
            <w:tcW w:w="5220" w:type="dxa"/>
            <w:tcBorders>
              <w:top w:val="single" w:sz="4" w:space="0" w:color="000000"/>
            </w:tcBorders>
            <w:shd w:val="clear" w:color="auto" w:fill="auto"/>
          </w:tcPr>
          <w:p w14:paraId="4EDC2E8C" w14:textId="77777777" w:rsidR="00912A9F" w:rsidRPr="00A30E77" w:rsidRDefault="00912A9F" w:rsidP="00912A9F">
            <w:pPr>
              <w:pStyle w:val="af6"/>
              <w:spacing w:before="0" w:beforeAutospacing="0" w:after="0" w:afterAutospacing="0"/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</w:pPr>
            <w:proofErr w:type="gram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{{ address</w:t>
            </w:r>
            <w:proofErr w:type="gramEnd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}}</w:t>
            </w:r>
          </w:p>
          <w:p w14:paraId="6FF28959" w14:textId="185EA14D" w:rsidR="00912A9F" w:rsidRDefault="00912A9F" w:rsidP="00912A9F">
            <w:pPr>
              <w:pStyle w:val="af6"/>
              <w:spacing w:before="0" w:beforeAutospacing="0" w:after="0" w:afterAutospacing="0"/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</w:pPr>
            <w:r w:rsidRPr="00A30E77">
              <w:rPr>
                <w:rFonts w:eastAsia="Times New Roman"/>
                <w:color w:val="000000"/>
                <w:sz w:val="20"/>
                <w:szCs w:val="20"/>
                <w:lang w:eastAsia="ar-SA"/>
              </w:rPr>
              <w:t>Паспорт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eastAsia="ar-SA"/>
              </w:rPr>
              <w:t>серия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</w:t>
            </w:r>
            <w:proofErr w:type="gram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{{</w:t>
            </w:r>
            <w:r w:rsidRPr="00A30E7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passport</w:t>
            </w:r>
            <w:proofErr w:type="gramEnd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_series</w:t>
            </w:r>
            <w:proofErr w:type="spellEnd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}} № {{</w:t>
            </w:r>
            <w:r w:rsidRPr="00A30E7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passport_number</w:t>
            </w:r>
            <w:proofErr w:type="spellEnd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}}</w:t>
            </w:r>
          </w:p>
          <w:p w14:paraId="015EBE80" w14:textId="49B73BF9" w:rsidR="00B61172" w:rsidRPr="00B61172" w:rsidRDefault="00B61172" w:rsidP="00912A9F">
            <w:pPr>
              <w:pStyle w:val="af6"/>
              <w:spacing w:before="0" w:beforeAutospacing="0" w:after="0" w:afterAutospacing="0"/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ar-SA"/>
              </w:rPr>
              <w:t>Выдан</w:t>
            </w:r>
            <w:r w:rsidRPr="00B61172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</w:t>
            </w:r>
            <w:proofErr w:type="gramStart"/>
            <w:r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{{ </w:t>
            </w:r>
            <w:proofErr w:type="spellStart"/>
            <w:r w:rsidRPr="00B61172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passport</w:t>
            </w:r>
            <w:proofErr w:type="gramEnd"/>
            <w:r w:rsidRPr="00B61172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_issued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}}</w:t>
            </w:r>
          </w:p>
          <w:p w14:paraId="468C0907" w14:textId="77777777" w:rsidR="00912A9F" w:rsidRPr="00A30E77" w:rsidRDefault="00912A9F" w:rsidP="00912A9F">
            <w:pPr>
              <w:pStyle w:val="af6"/>
              <w:spacing w:before="0" w:beforeAutospacing="0" w:after="0" w:afterAutospacing="0"/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</w:pPr>
            <w:r w:rsidRPr="00A30E77">
              <w:rPr>
                <w:rFonts w:eastAsia="Times New Roman"/>
                <w:color w:val="000000"/>
                <w:sz w:val="20"/>
                <w:szCs w:val="20"/>
                <w:lang w:eastAsia="ar-SA"/>
              </w:rPr>
              <w:t>Дата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eastAsia="ar-SA"/>
              </w:rPr>
              <w:t>выдачи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: </w:t>
            </w:r>
            <w:proofErr w:type="gram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{{ </w:t>
            </w:r>
            <w:proofErr w:type="spell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passport</w:t>
            </w:r>
            <w:proofErr w:type="gramEnd"/>
            <w:r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_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date</w:t>
            </w:r>
            <w:proofErr w:type="spellEnd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}}</w:t>
            </w:r>
          </w:p>
          <w:p w14:paraId="05432864" w14:textId="77777777" w:rsidR="00912A9F" w:rsidRPr="00A30E77" w:rsidRDefault="00912A9F" w:rsidP="00912A9F">
            <w:pPr>
              <w:pStyle w:val="af6"/>
              <w:spacing w:before="0" w:beforeAutospacing="0" w:after="0" w:afterAutospacing="0"/>
              <w:rPr>
                <w:sz w:val="20"/>
                <w:szCs w:val="20"/>
                <w:lang w:val="en-US"/>
              </w:rPr>
            </w:pPr>
            <w:r w:rsidRPr="00A30E77">
              <w:rPr>
                <w:color w:val="000000"/>
                <w:sz w:val="20"/>
                <w:szCs w:val="20"/>
              </w:rPr>
              <w:t>Код</w:t>
            </w:r>
            <w:r w:rsidRPr="00A30E77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A30E77">
              <w:rPr>
                <w:color w:val="000000"/>
                <w:sz w:val="20"/>
                <w:szCs w:val="20"/>
              </w:rPr>
              <w:t>подразделения</w:t>
            </w:r>
            <w:r w:rsidRPr="00A30E77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{{ </w:t>
            </w:r>
            <w:proofErr w:type="spell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passport</w:t>
            </w:r>
            <w:proofErr w:type="gramEnd"/>
            <w:r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_code</w:t>
            </w:r>
            <w:proofErr w:type="spellEnd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}}</w:t>
            </w:r>
          </w:p>
          <w:p w14:paraId="7C712571" w14:textId="77777777" w:rsidR="00912A9F" w:rsidRPr="00A30E77" w:rsidRDefault="00912A9F" w:rsidP="00912A9F">
            <w:pPr>
              <w:rPr>
                <w:lang w:val="en-US"/>
              </w:rPr>
            </w:pPr>
            <w:r w:rsidRPr="00A30E77">
              <w:t>Тел</w:t>
            </w:r>
            <w:r w:rsidRPr="00A30E77">
              <w:rPr>
                <w:lang w:val="en-US"/>
              </w:rPr>
              <w:t xml:space="preserve">: </w:t>
            </w:r>
            <w:proofErr w:type="gramStart"/>
            <w:r w:rsidRPr="00A30E77">
              <w:rPr>
                <w:lang w:val="en-US"/>
              </w:rPr>
              <w:t>{{ phone</w:t>
            </w:r>
            <w:proofErr w:type="gramEnd"/>
            <w:r w:rsidRPr="00A30E77">
              <w:rPr>
                <w:lang w:val="en-US"/>
              </w:rPr>
              <w:t xml:space="preserve"> }}</w:t>
            </w:r>
          </w:p>
          <w:p w14:paraId="111C95EF" w14:textId="77777777" w:rsidR="00B53FF9" w:rsidRPr="00FD5A67" w:rsidRDefault="00B53FF9" w:rsidP="00E30699">
            <w:pPr>
              <w:rPr>
                <w:lang w:val="en-US"/>
              </w:rPr>
            </w:pPr>
          </w:p>
        </w:tc>
      </w:tr>
    </w:tbl>
    <w:p w14:paraId="678B010F" w14:textId="77777777" w:rsidR="00B53FF9" w:rsidRPr="00D811CA" w:rsidRDefault="00B53FF9" w:rsidP="00B53FF9">
      <w:r>
        <w:t>Индивидуальный предприниматель</w:t>
      </w:r>
      <w:r w:rsidRPr="00D811CA">
        <w:t xml:space="preserve">                                                                               </w:t>
      </w:r>
    </w:p>
    <w:p w14:paraId="5AB4947C" w14:textId="77777777" w:rsidR="00B53FF9" w:rsidRPr="00D811CA" w:rsidRDefault="00B53FF9" w:rsidP="00B53FF9"/>
    <w:p w14:paraId="5CB1326F" w14:textId="462C0BC7" w:rsidR="00B53FF9" w:rsidRPr="00B61172" w:rsidRDefault="00B53FF9" w:rsidP="00B53FF9">
      <w:r w:rsidRPr="00C95E61">
        <w:t xml:space="preserve">___________________ </w:t>
      </w:r>
      <w:r>
        <w:rPr>
          <w:color w:val="000000"/>
        </w:rPr>
        <w:t>Лысенко</w:t>
      </w:r>
      <w:r w:rsidRPr="00C95E61">
        <w:rPr>
          <w:color w:val="000000"/>
        </w:rPr>
        <w:t xml:space="preserve"> </w:t>
      </w:r>
      <w:r>
        <w:rPr>
          <w:color w:val="000000"/>
        </w:rPr>
        <w:t>Г</w:t>
      </w:r>
      <w:r w:rsidRPr="00C95E61">
        <w:rPr>
          <w:color w:val="000000"/>
        </w:rPr>
        <w:t>.</w:t>
      </w:r>
      <w:r>
        <w:rPr>
          <w:color w:val="000000"/>
        </w:rPr>
        <w:t>И</w:t>
      </w:r>
      <w:r w:rsidRPr="00C95E61">
        <w:rPr>
          <w:color w:val="000000"/>
        </w:rPr>
        <w:t xml:space="preserve">.                                                       </w:t>
      </w:r>
      <w:r w:rsidRPr="00C95E61">
        <w:t>_______________________</w:t>
      </w:r>
      <w:proofErr w:type="gramStart"/>
      <w:r w:rsidRPr="00C95E61">
        <w:t xml:space="preserve">_  </w:t>
      </w:r>
      <w:r w:rsidR="00C95E61" w:rsidRPr="00C95E61">
        <w:t>{</w:t>
      </w:r>
      <w:proofErr w:type="gramEnd"/>
      <w:r w:rsidR="00C95E61" w:rsidRPr="00C95E61">
        <w:t xml:space="preserve">{ </w:t>
      </w:r>
      <w:r w:rsidR="00C95E61" w:rsidRPr="00C95E61">
        <w:rPr>
          <w:lang w:val="en-US"/>
        </w:rPr>
        <w:t>format</w:t>
      </w:r>
      <w:r w:rsidR="00C95E61" w:rsidRPr="00C95E61">
        <w:t>_</w:t>
      </w:r>
      <w:proofErr w:type="spellStart"/>
      <w:r w:rsidR="00C95E61" w:rsidRPr="00C95E61">
        <w:rPr>
          <w:lang w:val="en-US"/>
        </w:rPr>
        <w:t>fio</w:t>
      </w:r>
      <w:proofErr w:type="spellEnd"/>
      <w:r w:rsidR="00C95E61" w:rsidRPr="00C95E61">
        <w:t xml:space="preserve"> }</w:t>
      </w:r>
      <w:r w:rsidR="00C95E61" w:rsidRPr="00B61172">
        <w:t>}</w:t>
      </w:r>
    </w:p>
    <w:p w14:paraId="14E8C0EA" w14:textId="77777777" w:rsidR="004772FB" w:rsidRPr="00C95E61" w:rsidRDefault="004772FB" w:rsidP="00D459B0">
      <w:pPr>
        <w:pStyle w:val="Iauiue1"/>
        <w:rPr>
          <w:i/>
        </w:rPr>
      </w:pPr>
    </w:p>
    <w:p w14:paraId="403D9CC3" w14:textId="77777777" w:rsidR="00BD2A43" w:rsidRPr="00C95E61" w:rsidRDefault="00BD2A43" w:rsidP="00D459B0">
      <w:pPr>
        <w:pStyle w:val="Iauiue1"/>
        <w:rPr>
          <w:i/>
        </w:rPr>
      </w:pPr>
    </w:p>
    <w:p w14:paraId="16B3B0D2" w14:textId="77777777" w:rsidR="006C61B0" w:rsidRPr="00C95E61" w:rsidRDefault="006C61B0" w:rsidP="00D459B0">
      <w:pPr>
        <w:pStyle w:val="Iauiue1"/>
        <w:rPr>
          <w:i/>
        </w:rPr>
      </w:pPr>
    </w:p>
    <w:p w14:paraId="069322D0" w14:textId="77777777" w:rsidR="007C697A" w:rsidRPr="00C95E61" w:rsidRDefault="007C697A" w:rsidP="00D459B0">
      <w:pPr>
        <w:pStyle w:val="Iauiue1"/>
        <w:rPr>
          <w:i/>
        </w:rPr>
      </w:pPr>
    </w:p>
    <w:p w14:paraId="55AB33B8" w14:textId="77777777" w:rsidR="00E90462" w:rsidRDefault="009354C2" w:rsidP="00E90462">
      <w:pPr>
        <w:pStyle w:val="ae"/>
        <w:rPr>
          <w:i/>
        </w:rPr>
      </w:pPr>
      <w:r w:rsidRPr="00723F32">
        <w:rPr>
          <w:i/>
        </w:rPr>
        <w:t>Приложение № 1 к догово</w:t>
      </w:r>
      <w:r w:rsidR="00DA6652" w:rsidRPr="00723F32">
        <w:rPr>
          <w:i/>
        </w:rPr>
        <w:t xml:space="preserve">ру </w:t>
      </w:r>
      <w:bookmarkStart w:id="10" w:name="OLE_LINK28"/>
      <w:bookmarkStart w:id="11" w:name="OLE_LINK29"/>
      <w:bookmarkStart w:id="12" w:name="OLE_LINK23"/>
      <w:bookmarkStart w:id="13" w:name="OLE_LINK24"/>
      <w:r w:rsidR="00EF396E" w:rsidRPr="00723F32">
        <w:rPr>
          <w:i/>
        </w:rPr>
        <w:t xml:space="preserve">купли-продажи </w:t>
      </w:r>
      <w:proofErr w:type="gramStart"/>
      <w:r w:rsidR="00EF396E" w:rsidRPr="00723F32">
        <w:rPr>
          <w:i/>
        </w:rPr>
        <w:t>оборудования</w:t>
      </w:r>
      <w:r w:rsidR="00511790">
        <w:rPr>
          <w:i/>
        </w:rPr>
        <w:t xml:space="preserve"> </w:t>
      </w:r>
      <w:r w:rsidR="008A1878" w:rsidRPr="00723F32">
        <w:rPr>
          <w:i/>
        </w:rPr>
        <w:t xml:space="preserve"> </w:t>
      </w:r>
      <w:bookmarkEnd w:id="10"/>
      <w:bookmarkEnd w:id="11"/>
      <w:r w:rsidR="00CE03B7">
        <w:rPr>
          <w:b/>
        </w:rPr>
        <w:t>05</w:t>
      </w:r>
      <w:proofErr w:type="gramEnd"/>
      <w:r w:rsidR="0026522A" w:rsidRPr="00723F32">
        <w:rPr>
          <w:b/>
        </w:rPr>
        <w:t>/</w:t>
      </w:r>
      <w:r w:rsidR="006C61B0">
        <w:rPr>
          <w:b/>
        </w:rPr>
        <w:t>02</w:t>
      </w:r>
      <w:r w:rsidR="0026522A" w:rsidRPr="00723F32">
        <w:rPr>
          <w:b/>
        </w:rPr>
        <w:t>/202</w:t>
      </w:r>
      <w:r w:rsidR="006C61B0">
        <w:rPr>
          <w:b/>
        </w:rPr>
        <w:t>5</w:t>
      </w:r>
      <w:r w:rsidR="009626D0">
        <w:rPr>
          <w:b/>
        </w:rPr>
        <w:t>/М</w:t>
      </w:r>
      <w:r w:rsidR="00E10EF7">
        <w:rPr>
          <w:b/>
        </w:rPr>
        <w:t xml:space="preserve"> </w:t>
      </w:r>
      <w:r w:rsidR="0026522A">
        <w:rPr>
          <w:b/>
        </w:rPr>
        <w:t xml:space="preserve"> </w:t>
      </w:r>
      <w:r w:rsidR="0026522A">
        <w:rPr>
          <w:i/>
        </w:rPr>
        <w:t>от  «</w:t>
      </w:r>
      <w:r w:rsidR="00CE03B7">
        <w:rPr>
          <w:i/>
        </w:rPr>
        <w:t>05</w:t>
      </w:r>
      <w:r w:rsidR="006C61B0">
        <w:rPr>
          <w:i/>
        </w:rPr>
        <w:t>» февраля 2025</w:t>
      </w:r>
      <w:r w:rsidR="0026522A">
        <w:rPr>
          <w:i/>
        </w:rPr>
        <w:t xml:space="preserve"> года</w:t>
      </w:r>
    </w:p>
    <w:p w14:paraId="23EBEF7D" w14:textId="77777777" w:rsidR="009354C2" w:rsidRPr="00723F32" w:rsidRDefault="009354C2" w:rsidP="00D459B0">
      <w:pPr>
        <w:pStyle w:val="Iauiue1"/>
        <w:rPr>
          <w:b/>
        </w:rPr>
      </w:pPr>
    </w:p>
    <w:bookmarkEnd w:id="12"/>
    <w:bookmarkEnd w:id="13"/>
    <w:p w14:paraId="2D4F597D" w14:textId="77777777" w:rsidR="009354C2" w:rsidRPr="00723F32" w:rsidRDefault="009354C2" w:rsidP="00C8012F">
      <w:pPr>
        <w:pStyle w:val="af"/>
        <w:jc w:val="center"/>
      </w:pPr>
      <w:r w:rsidRPr="00723F32">
        <w:t>Спецификация оборудования</w:t>
      </w:r>
    </w:p>
    <w:p w14:paraId="5828EA66" w14:textId="045CAF8F" w:rsidR="009354C2" w:rsidRPr="00723F32" w:rsidRDefault="00454762">
      <w:pPr>
        <w:spacing w:before="280" w:after="280"/>
        <w:jc w:val="both"/>
      </w:pPr>
      <w:r w:rsidRPr="00016ADE">
        <w:t xml:space="preserve">Индивидуальный предприниматель </w:t>
      </w:r>
      <w:r w:rsidRPr="00C356B9">
        <w:rPr>
          <w:b/>
        </w:rPr>
        <w:t>«Лысенко Г.И.</w:t>
      </w:r>
      <w:r w:rsidRPr="00016ADE">
        <w:t>», в дальнейшем именуемое «Поставщик», в лице  Лысенко Галины Ивановны, действующего на основании Устава</w:t>
      </w:r>
      <w:r w:rsidRPr="00723F32">
        <w:t>, с одной стороны</w:t>
      </w:r>
      <w:r>
        <w:t xml:space="preserve"> и </w:t>
      </w:r>
      <w:r w:rsidR="004139CC" w:rsidRPr="00452630">
        <w:rPr>
          <w:b/>
        </w:rPr>
        <w:t>{{</w:t>
      </w:r>
      <w:r w:rsidR="004139CC" w:rsidRPr="004139CC">
        <w:rPr>
          <w:b/>
        </w:rPr>
        <w:t xml:space="preserve"> </w:t>
      </w:r>
      <w:proofErr w:type="spellStart"/>
      <w:r w:rsidR="004139CC">
        <w:rPr>
          <w:b/>
          <w:lang w:val="en-US"/>
        </w:rPr>
        <w:t>fio</w:t>
      </w:r>
      <w:proofErr w:type="spellEnd"/>
      <w:r w:rsidR="004139CC" w:rsidRPr="004139CC">
        <w:rPr>
          <w:b/>
        </w:rPr>
        <w:t xml:space="preserve"> </w:t>
      </w:r>
      <w:r w:rsidR="004139CC" w:rsidRPr="00452630">
        <w:rPr>
          <w:b/>
        </w:rPr>
        <w:t>}}</w:t>
      </w:r>
      <w:r w:rsidR="004139CC" w:rsidRPr="004139CC">
        <w:rPr>
          <w:b/>
        </w:rPr>
        <w:t xml:space="preserve"> </w:t>
      </w:r>
      <w:r w:rsidRPr="00312AD8">
        <w:t>в дальнейшем именуемое</w:t>
      </w:r>
      <w:r>
        <w:t xml:space="preserve"> «Покупатель», действующего на основании паспорта гражданина РФ серия </w:t>
      </w:r>
      <w:r w:rsidR="00C95E61" w:rsidRPr="00C95E61">
        <w:rPr>
          <w:color w:val="000000"/>
        </w:rPr>
        <w:t>{{</w:t>
      </w:r>
      <w:r w:rsidR="00C95E61" w:rsidRPr="00C95E61">
        <w:t xml:space="preserve"> </w:t>
      </w:r>
      <w:r w:rsidR="00C95E61" w:rsidRPr="00A30E77">
        <w:rPr>
          <w:color w:val="000000"/>
          <w:lang w:val="en-US"/>
        </w:rPr>
        <w:t>passport</w:t>
      </w:r>
      <w:r w:rsidR="00C95E61" w:rsidRPr="00C95E61">
        <w:rPr>
          <w:color w:val="000000"/>
        </w:rPr>
        <w:t>_</w:t>
      </w:r>
      <w:r w:rsidR="00C95E61" w:rsidRPr="00A30E77">
        <w:rPr>
          <w:color w:val="000000"/>
          <w:lang w:val="en-US"/>
        </w:rPr>
        <w:t>series</w:t>
      </w:r>
      <w:r w:rsidR="00C95E61" w:rsidRPr="00C95E61">
        <w:rPr>
          <w:color w:val="000000"/>
        </w:rPr>
        <w:t>}}</w:t>
      </w:r>
      <w:r>
        <w:t xml:space="preserve"> </w:t>
      </w:r>
      <w:r w:rsidR="00C95E61" w:rsidRPr="00C95E61">
        <w:rPr>
          <w:color w:val="000000"/>
        </w:rPr>
        <w:t>{{</w:t>
      </w:r>
      <w:r w:rsidR="00C95E61" w:rsidRPr="00C95E61">
        <w:t xml:space="preserve"> </w:t>
      </w:r>
      <w:r w:rsidR="00C95E61" w:rsidRPr="00A30E77">
        <w:rPr>
          <w:color w:val="000000"/>
          <w:lang w:val="en-US"/>
        </w:rPr>
        <w:t>passport</w:t>
      </w:r>
      <w:r w:rsidR="00C95E61" w:rsidRPr="00C95E61">
        <w:rPr>
          <w:color w:val="000000"/>
        </w:rPr>
        <w:t>_</w:t>
      </w:r>
      <w:r w:rsidR="00C95E61" w:rsidRPr="00A30E77">
        <w:rPr>
          <w:color w:val="000000"/>
          <w:lang w:val="en-US"/>
        </w:rPr>
        <w:t>number</w:t>
      </w:r>
      <w:r w:rsidR="00C95E61" w:rsidRPr="00C95E61">
        <w:rPr>
          <w:color w:val="000000"/>
        </w:rPr>
        <w:t xml:space="preserve"> }}</w:t>
      </w:r>
      <w:r>
        <w:t xml:space="preserve">, выдан </w:t>
      </w:r>
      <w:r w:rsidR="00C95E61" w:rsidRPr="00C95E61">
        <w:rPr>
          <w:color w:val="000000"/>
        </w:rPr>
        <w:t xml:space="preserve">{{ </w:t>
      </w:r>
      <w:r w:rsidR="00C95E61" w:rsidRPr="00A30E77">
        <w:rPr>
          <w:color w:val="000000"/>
          <w:lang w:val="en-US"/>
        </w:rPr>
        <w:t>passport</w:t>
      </w:r>
      <w:r w:rsidR="00C95E61" w:rsidRPr="00C95E61">
        <w:rPr>
          <w:color w:val="000000"/>
        </w:rPr>
        <w:t>_</w:t>
      </w:r>
      <w:r w:rsidR="00C95E61" w:rsidRPr="00A30E77">
        <w:rPr>
          <w:color w:val="000000"/>
          <w:lang w:val="en-US"/>
        </w:rPr>
        <w:t>date</w:t>
      </w:r>
      <w:r w:rsidR="00C95E61" w:rsidRPr="00C95E61">
        <w:rPr>
          <w:color w:val="000000"/>
        </w:rPr>
        <w:t xml:space="preserve"> }}</w:t>
      </w:r>
      <w:r>
        <w:t xml:space="preserve"> года</w:t>
      </w:r>
      <w:r w:rsidR="004A34EE">
        <w:t>,</w:t>
      </w:r>
      <w:r w:rsidR="00A70478">
        <w:t xml:space="preserve"> </w:t>
      </w:r>
      <w:r w:rsidR="00A70478" w:rsidRPr="00833E4B">
        <w:t xml:space="preserve"> </w:t>
      </w:r>
      <w:r w:rsidR="00717840" w:rsidRPr="00312AD8">
        <w:t>с другой стороны</w:t>
      </w:r>
      <w:r w:rsidR="00943415" w:rsidRPr="00723F32">
        <w:t>, а вместе именуемые "Стороны",</w:t>
      </w:r>
      <w:r w:rsidR="009354C2" w:rsidRPr="00723F32">
        <w:t xml:space="preserve"> составили настоящую спецификацию о том, что:</w:t>
      </w:r>
    </w:p>
    <w:p w14:paraId="34B52AAA" w14:textId="11DC1730" w:rsidR="00E90462" w:rsidRDefault="009354C2" w:rsidP="00E90462">
      <w:pPr>
        <w:pStyle w:val="ae"/>
        <w:rPr>
          <w:i/>
        </w:rPr>
      </w:pPr>
      <w:r w:rsidRPr="00723F32">
        <w:t xml:space="preserve">Поставщик обязуется передать в собственность Покупателю, а Покупатель принять и оплатить в соответствии с договором купли-продажи </w:t>
      </w:r>
      <w:r w:rsidRPr="00E10EF7">
        <w:t>оборудования</w:t>
      </w:r>
      <w:r w:rsidR="009B1714" w:rsidRPr="00E10EF7">
        <w:t xml:space="preserve"> </w:t>
      </w:r>
      <w:proofErr w:type="gramStart"/>
      <w:r w:rsidR="004139CC" w:rsidRPr="004139CC">
        <w:rPr>
          <w:b/>
        </w:rPr>
        <w:t xml:space="preserve">{{ </w:t>
      </w:r>
      <w:r w:rsidR="004139CC">
        <w:rPr>
          <w:b/>
          <w:lang w:val="en-US"/>
        </w:rPr>
        <w:t>number</w:t>
      </w:r>
      <w:proofErr w:type="gramEnd"/>
      <w:r w:rsidR="004139CC" w:rsidRPr="004139CC">
        <w:rPr>
          <w:b/>
        </w:rPr>
        <w:t xml:space="preserve"> }}</w:t>
      </w:r>
      <w:r w:rsidR="0026522A">
        <w:rPr>
          <w:b/>
        </w:rPr>
        <w:t xml:space="preserve"> </w:t>
      </w:r>
      <w:r w:rsidR="00E10EF7">
        <w:rPr>
          <w:b/>
        </w:rPr>
        <w:t xml:space="preserve"> </w:t>
      </w:r>
      <w:r w:rsidR="0026522A">
        <w:rPr>
          <w:i/>
        </w:rPr>
        <w:t xml:space="preserve">от  </w:t>
      </w:r>
      <w:r w:rsidR="004139CC" w:rsidRPr="004139CC">
        <w:rPr>
          <w:i/>
        </w:rPr>
        <w:t xml:space="preserve">{{ </w:t>
      </w:r>
      <w:proofErr w:type="spellStart"/>
      <w:r w:rsidR="004139CC" w:rsidRPr="004139CC">
        <w:rPr>
          <w:i/>
        </w:rPr>
        <w:t>date</w:t>
      </w:r>
      <w:proofErr w:type="spellEnd"/>
      <w:r w:rsidR="004139CC" w:rsidRPr="004139CC">
        <w:rPr>
          <w:i/>
        </w:rPr>
        <w:t xml:space="preserve"> }}</w:t>
      </w:r>
    </w:p>
    <w:p w14:paraId="2F7CEC40" w14:textId="28CF3E2F" w:rsidR="00FD5A67" w:rsidRPr="000E0F68" w:rsidRDefault="00D931B0" w:rsidP="000E0F68">
      <w:pPr>
        <w:numPr>
          <w:ilvl w:val="0"/>
          <w:numId w:val="13"/>
        </w:numPr>
        <w:tabs>
          <w:tab w:val="left" w:pos="0"/>
          <w:tab w:val="left" w:pos="360"/>
        </w:tabs>
        <w:spacing w:before="280" w:after="120"/>
        <w:ind w:left="641" w:hanging="357"/>
        <w:jc w:val="both"/>
        <w:rPr>
          <w:rFonts w:ascii="Arial" w:hAnsi="Arial" w:cs="Arial"/>
          <w:b/>
          <w:bCs/>
        </w:rPr>
      </w:pPr>
      <w:r w:rsidRPr="00723F32">
        <w:t>С</w:t>
      </w:r>
      <w:r w:rsidR="009354C2" w:rsidRPr="00723F32">
        <w:t xml:space="preserve">ледующее оборудование: </w:t>
      </w:r>
    </w:p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5807"/>
        <w:gridCol w:w="1286"/>
        <w:gridCol w:w="2808"/>
      </w:tblGrid>
      <w:tr w:rsidR="007B64EE" w14:paraId="2D8FE6EC" w14:textId="7253CD92" w:rsidTr="001279A4">
        <w:trPr>
          <w:jc w:val="center"/>
        </w:trPr>
        <w:tc>
          <w:tcPr>
            <w:tcW w:w="5807" w:type="dxa"/>
          </w:tcPr>
          <w:p w14:paraId="7D3A5C22" w14:textId="164959C3" w:rsidR="007B64EE" w:rsidRPr="001279A4" w:rsidRDefault="007B64EE" w:rsidP="000E0F68">
            <w:pPr>
              <w:pStyle w:val="af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79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279" w:type="dxa"/>
          </w:tcPr>
          <w:p w14:paraId="42ED883A" w14:textId="77D5A879" w:rsidR="007B64EE" w:rsidRPr="001279A4" w:rsidRDefault="007B64EE" w:rsidP="000E0F68">
            <w:pPr>
              <w:pStyle w:val="af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79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</w:t>
            </w:r>
          </w:p>
        </w:tc>
        <w:tc>
          <w:tcPr>
            <w:tcW w:w="2808" w:type="dxa"/>
          </w:tcPr>
          <w:p w14:paraId="14024F28" w14:textId="4A8A35FD" w:rsidR="007B64EE" w:rsidRPr="001279A4" w:rsidRDefault="007B64EE" w:rsidP="000E0F68">
            <w:pPr>
              <w:pStyle w:val="af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79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Цена</w:t>
            </w:r>
          </w:p>
        </w:tc>
      </w:tr>
      <w:tr w:rsidR="007B64EE" w:rsidRPr="00C83AB2" w14:paraId="421BE1B5" w14:textId="37A36169" w:rsidTr="001279A4">
        <w:trPr>
          <w:jc w:val="center"/>
        </w:trPr>
        <w:tc>
          <w:tcPr>
            <w:tcW w:w="5807" w:type="dxa"/>
          </w:tcPr>
          <w:p w14:paraId="049ABB03" w14:textId="02D4F33D" w:rsidR="007B64EE" w:rsidRPr="000E0F68" w:rsidRDefault="007B64EE" w:rsidP="000E0F68">
            <w:pPr>
              <w:pStyle w:val="af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E0F68">
              <w:rPr>
                <w:lang w:val="en-US"/>
              </w:rPr>
              <w:t xml:space="preserve">{%tr for p in </w:t>
            </w:r>
            <w:r w:rsidR="00C83AB2">
              <w:rPr>
                <w:lang w:val="en-US"/>
              </w:rPr>
              <w:t>products</w:t>
            </w:r>
            <w:r w:rsidRPr="000E0F68">
              <w:rPr>
                <w:lang w:val="en-US"/>
              </w:rPr>
              <w:t xml:space="preserve"> %}</w:t>
            </w:r>
          </w:p>
        </w:tc>
        <w:tc>
          <w:tcPr>
            <w:tcW w:w="1279" w:type="dxa"/>
          </w:tcPr>
          <w:p w14:paraId="3F051C4F" w14:textId="77777777" w:rsidR="007B64EE" w:rsidRPr="000E0F68" w:rsidRDefault="007B64EE" w:rsidP="000E0F68">
            <w:pPr>
              <w:pStyle w:val="af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08" w:type="dxa"/>
          </w:tcPr>
          <w:p w14:paraId="11DCD59C" w14:textId="77777777" w:rsidR="007B64EE" w:rsidRPr="000E0F68" w:rsidRDefault="007B64EE" w:rsidP="000E0F68">
            <w:pPr>
              <w:pStyle w:val="af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B64EE" w:rsidRPr="000E0F68" w14:paraId="0653F84A" w14:textId="5FFB7AB1" w:rsidTr="001279A4">
        <w:trPr>
          <w:jc w:val="center"/>
        </w:trPr>
        <w:tc>
          <w:tcPr>
            <w:tcW w:w="5807" w:type="dxa"/>
          </w:tcPr>
          <w:p w14:paraId="42AEC2E2" w14:textId="46CBE064" w:rsidR="007B64EE" w:rsidRPr="001279A4" w:rsidRDefault="007B64EE" w:rsidP="00755A74">
            <w:pPr>
              <w:pStyle w:val="af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1279A4">
              <w:rPr>
                <w:b/>
                <w:bCs/>
              </w:rPr>
              <w:t>{{ p</w:t>
            </w:r>
            <w:proofErr w:type="gramEnd"/>
            <w:r w:rsidRPr="001279A4">
              <w:rPr>
                <w:b/>
                <w:bCs/>
              </w:rPr>
              <w:t>.name }}</w:t>
            </w:r>
          </w:p>
        </w:tc>
        <w:tc>
          <w:tcPr>
            <w:tcW w:w="1279" w:type="dxa"/>
          </w:tcPr>
          <w:p w14:paraId="457721AE" w14:textId="546BC64E" w:rsidR="007B64EE" w:rsidRPr="000E0F68" w:rsidRDefault="007B64EE" w:rsidP="00755A74">
            <w:pPr>
              <w:pStyle w:val="af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t>{{ p.</w:t>
            </w:r>
            <w:proofErr w:type="gramEnd"/>
            <w:r>
              <w:t xml:space="preserve"> </w:t>
            </w:r>
            <w:proofErr w:type="spellStart"/>
            <w:r w:rsidRPr="007B64EE">
              <w:t>quantity</w:t>
            </w:r>
            <w:proofErr w:type="spellEnd"/>
            <w:r>
              <w:t>}}</w:t>
            </w:r>
          </w:p>
        </w:tc>
        <w:tc>
          <w:tcPr>
            <w:tcW w:w="2808" w:type="dxa"/>
          </w:tcPr>
          <w:p w14:paraId="4D9EBAE8" w14:textId="517B52B4" w:rsidR="007B64EE" w:rsidRDefault="007B64EE" w:rsidP="00755A74">
            <w:pPr>
              <w:pStyle w:val="af"/>
              <w:jc w:val="center"/>
            </w:pPr>
            <w:proofErr w:type="gramStart"/>
            <w:r>
              <w:t>{{ p.</w:t>
            </w:r>
            <w:proofErr w:type="gramEnd"/>
            <w:r>
              <w:t xml:space="preserve"> </w:t>
            </w:r>
            <w:proofErr w:type="spellStart"/>
            <w:r w:rsidR="00C83AB2" w:rsidRPr="00C83AB2">
              <w:t>amount</w:t>
            </w:r>
            <w:proofErr w:type="spellEnd"/>
            <w:r>
              <w:t>}}</w:t>
            </w:r>
          </w:p>
        </w:tc>
      </w:tr>
      <w:tr w:rsidR="007B64EE" w:rsidRPr="000E0F68" w14:paraId="7C057C60" w14:textId="5D75319E" w:rsidTr="001279A4">
        <w:trPr>
          <w:jc w:val="center"/>
        </w:trPr>
        <w:tc>
          <w:tcPr>
            <w:tcW w:w="5807" w:type="dxa"/>
          </w:tcPr>
          <w:p w14:paraId="5E68EDD2" w14:textId="5A1CAD53" w:rsidR="007B64EE" w:rsidRPr="000E0F68" w:rsidRDefault="007B64EE" w:rsidP="000E0F68">
            <w:pPr>
              <w:pStyle w:val="af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{%</w:t>
            </w:r>
            <w:proofErr w:type="spellStart"/>
            <w:r>
              <w:t>tr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279" w:type="dxa"/>
          </w:tcPr>
          <w:p w14:paraId="7A78814E" w14:textId="77777777" w:rsidR="007B64EE" w:rsidRPr="000E0F68" w:rsidRDefault="007B64EE" w:rsidP="000E0F68">
            <w:pPr>
              <w:pStyle w:val="af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08" w:type="dxa"/>
          </w:tcPr>
          <w:p w14:paraId="73FD6458" w14:textId="77777777" w:rsidR="007B64EE" w:rsidRPr="000E0F68" w:rsidRDefault="007B64EE" w:rsidP="000E0F68">
            <w:pPr>
              <w:pStyle w:val="af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525E913C" w14:textId="77777777" w:rsidR="00B70F09" w:rsidRPr="000E0F68" w:rsidRDefault="00B70F09" w:rsidP="000E0F68">
      <w:pPr>
        <w:pStyle w:val="af"/>
        <w:ind w:left="68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0F68CE2" w14:textId="77777777" w:rsidR="009354C2" w:rsidRPr="00723F32" w:rsidRDefault="009354C2" w:rsidP="000E0F68">
      <w:pPr>
        <w:pStyle w:val="af"/>
        <w:numPr>
          <w:ilvl w:val="0"/>
          <w:numId w:val="13"/>
        </w:numPr>
        <w:ind w:left="641" w:hanging="357"/>
        <w:jc w:val="both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 xml:space="preserve">Стоимость оборудования составляет </w:t>
      </w:r>
      <w:bookmarkStart w:id="14" w:name="OLE_LINK21"/>
      <w:bookmarkStart w:id="15" w:name="OLE_LINK22"/>
      <w:r w:rsidR="00796BC9">
        <w:rPr>
          <w:rFonts w:ascii="Times New Roman" w:hAnsi="Times New Roman" w:cs="Times New Roman"/>
          <w:sz w:val="20"/>
          <w:szCs w:val="20"/>
        </w:rPr>
        <w:t>845 000</w:t>
      </w:r>
      <w:r w:rsidR="00796BC9" w:rsidRPr="00723F32">
        <w:rPr>
          <w:rFonts w:ascii="Times New Roman" w:hAnsi="Times New Roman" w:cs="Times New Roman"/>
          <w:sz w:val="20"/>
          <w:szCs w:val="20"/>
        </w:rPr>
        <w:t>,00 (</w:t>
      </w:r>
      <w:r w:rsidR="00796BC9">
        <w:rPr>
          <w:rFonts w:ascii="Times New Roman" w:hAnsi="Times New Roman" w:cs="Times New Roman"/>
          <w:sz w:val="20"/>
          <w:szCs w:val="20"/>
        </w:rPr>
        <w:t xml:space="preserve">Восемьсот сорок пять </w:t>
      </w:r>
      <w:proofErr w:type="gramStart"/>
      <w:r w:rsidR="00796BC9">
        <w:rPr>
          <w:rFonts w:ascii="Times New Roman" w:hAnsi="Times New Roman" w:cs="Times New Roman"/>
          <w:sz w:val="20"/>
          <w:szCs w:val="20"/>
        </w:rPr>
        <w:t>тысяч</w:t>
      </w:r>
      <w:r w:rsidR="00796BC9" w:rsidRPr="00723F32">
        <w:rPr>
          <w:rFonts w:ascii="Times New Roman" w:hAnsi="Times New Roman" w:cs="Times New Roman"/>
          <w:sz w:val="20"/>
          <w:szCs w:val="20"/>
        </w:rPr>
        <w:t xml:space="preserve">) </w:t>
      </w:r>
      <w:r w:rsidR="00F74EBB">
        <w:rPr>
          <w:rFonts w:ascii="Times New Roman" w:hAnsi="Times New Roman" w:cs="Times New Roman"/>
          <w:sz w:val="20"/>
          <w:szCs w:val="20"/>
        </w:rPr>
        <w:t xml:space="preserve"> </w:t>
      </w:r>
      <w:r w:rsidR="00D459B0">
        <w:rPr>
          <w:rFonts w:ascii="Times New Roman" w:hAnsi="Times New Roman" w:cs="Times New Roman"/>
          <w:sz w:val="20"/>
          <w:szCs w:val="20"/>
        </w:rPr>
        <w:t>р</w:t>
      </w:r>
      <w:r w:rsidR="008909F3" w:rsidRPr="00723F32">
        <w:rPr>
          <w:rFonts w:ascii="Times New Roman" w:hAnsi="Times New Roman" w:cs="Times New Roman"/>
          <w:sz w:val="20"/>
          <w:szCs w:val="20"/>
        </w:rPr>
        <w:t>ублей</w:t>
      </w:r>
      <w:proofErr w:type="gramEnd"/>
      <w:r w:rsidR="008909F3" w:rsidRPr="00723F32">
        <w:rPr>
          <w:rFonts w:ascii="Times New Roman" w:hAnsi="Times New Roman" w:cs="Times New Roman"/>
          <w:sz w:val="20"/>
          <w:szCs w:val="20"/>
        </w:rPr>
        <w:t xml:space="preserve"> 00 копеек</w:t>
      </w:r>
      <w:r w:rsidR="00B674F4">
        <w:rPr>
          <w:rFonts w:ascii="Times New Roman" w:hAnsi="Times New Roman" w:cs="Times New Roman"/>
          <w:sz w:val="20"/>
          <w:szCs w:val="20"/>
        </w:rPr>
        <w:t xml:space="preserve">, </w:t>
      </w:r>
      <w:r w:rsidR="007007FC">
        <w:rPr>
          <w:rFonts w:ascii="Times New Roman" w:hAnsi="Times New Roman" w:cs="Times New Roman"/>
          <w:sz w:val="20"/>
          <w:szCs w:val="20"/>
        </w:rPr>
        <w:t>включая</w:t>
      </w:r>
      <w:r w:rsidR="00B674F4">
        <w:rPr>
          <w:rFonts w:ascii="Times New Roman" w:hAnsi="Times New Roman" w:cs="Times New Roman"/>
          <w:sz w:val="20"/>
          <w:szCs w:val="20"/>
        </w:rPr>
        <w:t xml:space="preserve"> НДС 5%.</w:t>
      </w:r>
    </w:p>
    <w:bookmarkEnd w:id="14"/>
    <w:bookmarkEnd w:id="15"/>
    <w:p w14:paraId="5D87730C" w14:textId="4FD3AE1F" w:rsidR="00E90462" w:rsidRDefault="009354C2" w:rsidP="00E90462">
      <w:pPr>
        <w:pStyle w:val="ae"/>
        <w:rPr>
          <w:i/>
        </w:rPr>
      </w:pPr>
      <w:r w:rsidRPr="00723F32">
        <w:t xml:space="preserve">Настоящая спецификация является неотъемлемой частью договора </w:t>
      </w:r>
      <w:bookmarkStart w:id="16" w:name="OLE_LINK30"/>
      <w:bookmarkStart w:id="17" w:name="OLE_LINK31"/>
      <w:r w:rsidRPr="00723F32">
        <w:t xml:space="preserve">купли-продажи оборудования </w:t>
      </w:r>
      <w:bookmarkEnd w:id="16"/>
      <w:bookmarkEnd w:id="17"/>
      <w:proofErr w:type="gramStart"/>
      <w:r w:rsidR="004139CC" w:rsidRPr="004139CC">
        <w:rPr>
          <w:b/>
        </w:rPr>
        <w:t xml:space="preserve">{{ </w:t>
      </w:r>
      <w:proofErr w:type="spellStart"/>
      <w:r w:rsidR="004139CC" w:rsidRPr="004139CC">
        <w:rPr>
          <w:b/>
        </w:rPr>
        <w:t>number</w:t>
      </w:r>
      <w:proofErr w:type="spellEnd"/>
      <w:proofErr w:type="gramEnd"/>
      <w:r w:rsidR="004139CC" w:rsidRPr="004139CC">
        <w:rPr>
          <w:b/>
        </w:rPr>
        <w:t xml:space="preserve"> }}  </w:t>
      </w:r>
      <w:r w:rsidR="0026522A">
        <w:rPr>
          <w:i/>
        </w:rPr>
        <w:t xml:space="preserve">от  </w:t>
      </w:r>
      <w:r w:rsidR="004139CC" w:rsidRPr="004139CC">
        <w:rPr>
          <w:i/>
        </w:rPr>
        <w:t xml:space="preserve">{{ </w:t>
      </w:r>
      <w:proofErr w:type="spellStart"/>
      <w:r w:rsidR="004139CC" w:rsidRPr="004139CC">
        <w:rPr>
          <w:i/>
        </w:rPr>
        <w:t>date</w:t>
      </w:r>
      <w:proofErr w:type="spellEnd"/>
      <w:r w:rsidR="004139CC" w:rsidRPr="004139CC">
        <w:rPr>
          <w:i/>
        </w:rPr>
        <w:t xml:space="preserve"> }}</w:t>
      </w:r>
    </w:p>
    <w:p w14:paraId="30556EFF" w14:textId="77777777" w:rsidR="00B629FE" w:rsidRPr="00511790" w:rsidRDefault="00B629FE" w:rsidP="00A70478">
      <w:pPr>
        <w:pStyle w:val="af"/>
        <w:ind w:left="644"/>
        <w:jc w:val="both"/>
        <w:rPr>
          <w:b/>
        </w:rPr>
      </w:pPr>
    </w:p>
    <w:p w14:paraId="58900C18" w14:textId="77777777" w:rsidR="002517D3" w:rsidRPr="00723F32" w:rsidRDefault="002517D3" w:rsidP="002517D3">
      <w:pPr>
        <w:jc w:val="both"/>
        <w:rPr>
          <w:b/>
        </w:rPr>
      </w:pPr>
    </w:p>
    <w:p w14:paraId="292CDE4B" w14:textId="77777777" w:rsidR="00B53FF9" w:rsidRPr="00D811CA" w:rsidRDefault="00B53FF9" w:rsidP="00B53FF9">
      <w:pPr>
        <w:jc w:val="both"/>
      </w:pPr>
      <w:r w:rsidRPr="00D811CA">
        <w:rPr>
          <w:b/>
        </w:rPr>
        <w:t>ПОСТАВЩИК:</w:t>
      </w:r>
      <w:r w:rsidRPr="00D811CA">
        <w:rPr>
          <w:b/>
        </w:rPr>
        <w:tab/>
      </w:r>
      <w:r w:rsidRPr="00D811CA">
        <w:rPr>
          <w:b/>
        </w:rPr>
        <w:tab/>
      </w:r>
      <w:r w:rsidRPr="00D811CA">
        <w:rPr>
          <w:b/>
        </w:rPr>
        <w:tab/>
        <w:t xml:space="preserve">              </w:t>
      </w:r>
      <w:r w:rsidRPr="00D811CA">
        <w:rPr>
          <w:b/>
        </w:rPr>
        <w:tab/>
        <w:t xml:space="preserve">                      ПОКУПАТЕЛЬ: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5328"/>
        <w:gridCol w:w="5220"/>
        <w:gridCol w:w="10"/>
      </w:tblGrid>
      <w:tr w:rsidR="00B53FF9" w:rsidRPr="00D811CA" w14:paraId="4DE3C6F9" w14:textId="77777777" w:rsidTr="00E30699">
        <w:trPr>
          <w:cantSplit/>
          <w:trHeight w:val="263"/>
        </w:trPr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58BA77" w14:textId="77777777" w:rsidR="00B53FF9" w:rsidRPr="00D811CA" w:rsidRDefault="00B53FF9" w:rsidP="00E30699">
            <w:r>
              <w:rPr>
                <w:b/>
              </w:rPr>
              <w:t>ИП</w:t>
            </w:r>
            <w:r w:rsidRPr="00D811CA">
              <w:rPr>
                <w:b/>
              </w:rPr>
              <w:t xml:space="preserve"> «</w:t>
            </w:r>
            <w:r>
              <w:rPr>
                <w:b/>
              </w:rPr>
              <w:t>Лысенко Г.И.</w:t>
            </w:r>
            <w:r w:rsidRPr="00D811CA">
              <w:rPr>
                <w:b/>
              </w:rPr>
              <w:t>»</w:t>
            </w:r>
          </w:p>
        </w:tc>
        <w:tc>
          <w:tcPr>
            <w:tcW w:w="5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F62B31" w14:textId="77777777" w:rsidR="00B53FF9" w:rsidRPr="00D811CA" w:rsidRDefault="00010993" w:rsidP="00E30699">
            <w:proofErr w:type="gramStart"/>
            <w:r w:rsidRPr="00452630">
              <w:rPr>
                <w:b/>
              </w:rPr>
              <w:t>{{</w:t>
            </w:r>
            <w:r w:rsidR="009F416B">
              <w:rPr>
                <w:b/>
                <w:lang w:val="en-US"/>
              </w:rPr>
              <w:t xml:space="preserve"> </w:t>
            </w:r>
            <w:proofErr w:type="spellStart"/>
            <w:r w:rsidR="009F416B">
              <w:rPr>
                <w:b/>
                <w:lang w:val="en-US"/>
              </w:rPr>
              <w:t>fio</w:t>
            </w:r>
            <w:proofErr w:type="spellEnd"/>
            <w:proofErr w:type="gramEnd"/>
            <w:r w:rsidR="009F416B">
              <w:rPr>
                <w:b/>
                <w:lang w:val="en-US"/>
              </w:rPr>
              <w:t xml:space="preserve"> </w:t>
            </w:r>
            <w:r w:rsidRPr="00452630">
              <w:rPr>
                <w:b/>
              </w:rPr>
              <w:t>}}</w:t>
            </w:r>
          </w:p>
        </w:tc>
      </w:tr>
      <w:tr w:rsidR="00B53FF9" w:rsidRPr="00C83AB2" w14:paraId="4644CCAC" w14:textId="77777777" w:rsidTr="00E30699">
        <w:trPr>
          <w:gridAfter w:val="1"/>
          <w:wAfter w:w="10" w:type="dxa"/>
          <w:cantSplit/>
          <w:trHeight w:val="1597"/>
        </w:trPr>
        <w:tc>
          <w:tcPr>
            <w:tcW w:w="5328" w:type="dxa"/>
            <w:tcBorders>
              <w:top w:val="single" w:sz="4" w:space="0" w:color="000000"/>
            </w:tcBorders>
            <w:shd w:val="clear" w:color="auto" w:fill="auto"/>
          </w:tcPr>
          <w:p w14:paraId="365525EF" w14:textId="77777777" w:rsidR="00B53FF9" w:rsidRPr="006724CD" w:rsidRDefault="00B53FF9" w:rsidP="00E30699">
            <w:pPr>
              <w:rPr>
                <w:color w:val="000000"/>
              </w:rPr>
            </w:pPr>
            <w:r w:rsidRPr="006724CD">
              <w:rPr>
                <w:color w:val="000000"/>
              </w:rPr>
              <w:t>ИП Лысенко Галина Ивановна</w:t>
            </w:r>
          </w:p>
          <w:p w14:paraId="7B9D15BE" w14:textId="77777777" w:rsidR="00B53FF9" w:rsidRPr="006724CD" w:rsidRDefault="00B53FF9" w:rsidP="00E30699">
            <w:pPr>
              <w:rPr>
                <w:color w:val="000000"/>
              </w:rPr>
            </w:pPr>
            <w:proofErr w:type="gramStart"/>
            <w:r w:rsidRPr="006724CD">
              <w:rPr>
                <w:color w:val="000000"/>
              </w:rPr>
              <w:t>ИНН  390702639548</w:t>
            </w:r>
            <w:proofErr w:type="gramEnd"/>
            <w:r w:rsidRPr="006724CD">
              <w:rPr>
                <w:color w:val="000000"/>
              </w:rPr>
              <w:t xml:space="preserve"> </w:t>
            </w:r>
          </w:p>
          <w:p w14:paraId="545804A5" w14:textId="77777777" w:rsidR="00B53FF9" w:rsidRPr="006724CD" w:rsidRDefault="00B53FF9" w:rsidP="00E30699">
            <w:pPr>
              <w:rPr>
                <w:color w:val="000000"/>
              </w:rPr>
            </w:pPr>
            <w:r w:rsidRPr="006724CD">
              <w:rPr>
                <w:color w:val="000000"/>
              </w:rPr>
              <w:t>ОГРНИП 311392618800197</w:t>
            </w:r>
          </w:p>
          <w:p w14:paraId="4FB71A10" w14:textId="77777777" w:rsidR="00B53FF9" w:rsidRPr="006724CD" w:rsidRDefault="00B53FF9" w:rsidP="00E30699">
            <w:pPr>
              <w:rPr>
                <w:color w:val="000000"/>
              </w:rPr>
            </w:pPr>
            <w:proofErr w:type="gramStart"/>
            <w:r w:rsidRPr="006724CD">
              <w:rPr>
                <w:color w:val="000000"/>
              </w:rPr>
              <w:t>236029  г.</w:t>
            </w:r>
            <w:proofErr w:type="gramEnd"/>
            <w:r w:rsidRPr="006724CD">
              <w:rPr>
                <w:color w:val="000000"/>
              </w:rPr>
              <w:t xml:space="preserve"> Калининград,  ул. Тихая  д.20  кв.3</w:t>
            </w:r>
          </w:p>
          <w:p w14:paraId="3E6FB5C6" w14:textId="77777777" w:rsidR="00B53FF9" w:rsidRPr="006724CD" w:rsidRDefault="00B53FF9" w:rsidP="00E30699">
            <w:pPr>
              <w:rPr>
                <w:color w:val="000000"/>
              </w:rPr>
            </w:pPr>
            <w:r w:rsidRPr="006724CD">
              <w:rPr>
                <w:color w:val="000000"/>
              </w:rPr>
              <w:t>р/с 40802810600000077793</w:t>
            </w:r>
          </w:p>
          <w:p w14:paraId="5E9D3E3A" w14:textId="77777777" w:rsidR="00B53FF9" w:rsidRPr="006724CD" w:rsidRDefault="00B53FF9" w:rsidP="00E30699">
            <w:pPr>
              <w:rPr>
                <w:color w:val="000000"/>
              </w:rPr>
            </w:pPr>
            <w:r w:rsidRPr="006724CD">
              <w:rPr>
                <w:color w:val="000000"/>
              </w:rPr>
              <w:t xml:space="preserve">Банк </w:t>
            </w:r>
            <w:proofErr w:type="gramStart"/>
            <w:r w:rsidRPr="006724CD">
              <w:rPr>
                <w:color w:val="000000"/>
              </w:rPr>
              <w:t>получателя:  Ф</w:t>
            </w:r>
            <w:proofErr w:type="gramEnd"/>
            <w:r w:rsidRPr="006724CD">
              <w:rPr>
                <w:color w:val="000000"/>
              </w:rPr>
              <w:t>-Л "ЕВРОПЕЙСКИЙ" ПАО "БАНК "САНКТ-ПЕТЕРБУРГ", г. КАЛИНИНГРАД</w:t>
            </w:r>
          </w:p>
          <w:p w14:paraId="516913FB" w14:textId="77777777" w:rsidR="00B53FF9" w:rsidRPr="006724CD" w:rsidRDefault="00B53FF9" w:rsidP="00E30699">
            <w:pPr>
              <w:rPr>
                <w:color w:val="000000"/>
              </w:rPr>
            </w:pPr>
            <w:r w:rsidRPr="006724CD">
              <w:rPr>
                <w:color w:val="000000"/>
              </w:rPr>
              <w:t>БИК 042748877</w:t>
            </w:r>
          </w:p>
          <w:p w14:paraId="47306704" w14:textId="77777777" w:rsidR="00B53FF9" w:rsidRPr="006724CD" w:rsidRDefault="00B53FF9" w:rsidP="00E30699">
            <w:pPr>
              <w:rPr>
                <w:color w:val="000000"/>
              </w:rPr>
            </w:pPr>
            <w:r w:rsidRPr="006724CD">
              <w:rPr>
                <w:color w:val="000000"/>
              </w:rPr>
              <w:t>к/с 30101810927480000877</w:t>
            </w:r>
          </w:p>
          <w:p w14:paraId="26ECCE56" w14:textId="77777777" w:rsidR="00B53FF9" w:rsidRPr="002E664E" w:rsidRDefault="00B53FF9" w:rsidP="00E30699"/>
          <w:p w14:paraId="65B47076" w14:textId="77777777" w:rsidR="00B53FF9" w:rsidRPr="000077BD" w:rsidRDefault="00B53FF9" w:rsidP="00E30699">
            <w:pPr>
              <w:pStyle w:val="31"/>
              <w:ind w:left="0" w:firstLine="0"/>
              <w:rPr>
                <w:sz w:val="20"/>
              </w:rPr>
            </w:pPr>
          </w:p>
        </w:tc>
        <w:tc>
          <w:tcPr>
            <w:tcW w:w="5220" w:type="dxa"/>
            <w:tcBorders>
              <w:top w:val="single" w:sz="4" w:space="0" w:color="000000"/>
            </w:tcBorders>
            <w:shd w:val="clear" w:color="auto" w:fill="auto"/>
          </w:tcPr>
          <w:p w14:paraId="564B5A0C" w14:textId="77777777" w:rsidR="000C3A2A" w:rsidRPr="00A30E77" w:rsidRDefault="000C3A2A" w:rsidP="00E30699">
            <w:pPr>
              <w:pStyle w:val="af6"/>
              <w:spacing w:before="0" w:beforeAutospacing="0" w:after="0" w:afterAutospacing="0"/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</w:pPr>
            <w:proofErr w:type="gram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{{ address</w:t>
            </w:r>
            <w:proofErr w:type="gramEnd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}}</w:t>
            </w:r>
          </w:p>
          <w:p w14:paraId="23CA6FE1" w14:textId="1C91F7EB" w:rsidR="00B53FF9" w:rsidRDefault="00010993" w:rsidP="00E30699">
            <w:pPr>
              <w:pStyle w:val="af6"/>
              <w:spacing w:before="0" w:beforeAutospacing="0" w:after="0" w:afterAutospacing="0"/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</w:pPr>
            <w:r w:rsidRPr="00A30E77">
              <w:rPr>
                <w:rFonts w:eastAsia="Times New Roman"/>
                <w:color w:val="000000"/>
                <w:sz w:val="20"/>
                <w:szCs w:val="20"/>
                <w:lang w:eastAsia="ar-SA"/>
              </w:rPr>
              <w:t>Паспорт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eastAsia="ar-SA"/>
              </w:rPr>
              <w:t>серия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</w:t>
            </w:r>
            <w:proofErr w:type="gram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{{</w:t>
            </w:r>
            <w:r w:rsidR="009F416B" w:rsidRPr="00A30E7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9F416B"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passport</w:t>
            </w:r>
            <w:proofErr w:type="gramEnd"/>
            <w:r w:rsidR="009F416B"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_series</w:t>
            </w:r>
            <w:proofErr w:type="spellEnd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}} № {{</w:t>
            </w:r>
            <w:r w:rsidR="009F416B" w:rsidRPr="00A30E7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9F416B"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passport_number</w:t>
            </w:r>
            <w:proofErr w:type="spellEnd"/>
            <w:r w:rsidR="009F416B"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}}</w:t>
            </w:r>
          </w:p>
          <w:p w14:paraId="26E0C206" w14:textId="27FA8025" w:rsidR="00B61172" w:rsidRPr="00A30E77" w:rsidRDefault="00B61172" w:rsidP="00E30699">
            <w:pPr>
              <w:pStyle w:val="af6"/>
              <w:spacing w:before="0" w:beforeAutospacing="0" w:after="0" w:afterAutospacing="0"/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ar-SA"/>
              </w:rPr>
              <w:t>Выдан</w:t>
            </w:r>
            <w:r w:rsidRPr="00B61172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</w:t>
            </w:r>
            <w:proofErr w:type="gramStart"/>
            <w:r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{{ </w:t>
            </w:r>
            <w:proofErr w:type="spellStart"/>
            <w:r w:rsidRPr="00B61172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passport</w:t>
            </w:r>
            <w:proofErr w:type="gramEnd"/>
            <w:r w:rsidRPr="00B61172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_issued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}}</w:t>
            </w:r>
          </w:p>
          <w:p w14:paraId="05FBCA8F" w14:textId="0AA25B4E" w:rsidR="00A30E77" w:rsidRPr="00A30E77" w:rsidRDefault="00A30E77" w:rsidP="00E30699">
            <w:pPr>
              <w:pStyle w:val="af6"/>
              <w:spacing w:before="0" w:beforeAutospacing="0" w:after="0" w:afterAutospacing="0"/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</w:pPr>
            <w:r w:rsidRPr="00A30E77">
              <w:rPr>
                <w:rFonts w:eastAsia="Times New Roman"/>
                <w:color w:val="000000"/>
                <w:sz w:val="20"/>
                <w:szCs w:val="20"/>
                <w:lang w:eastAsia="ar-SA"/>
              </w:rPr>
              <w:t>Дата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eastAsia="ar-SA"/>
              </w:rPr>
              <w:t>выдачи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: </w:t>
            </w:r>
            <w:proofErr w:type="gram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{{ </w:t>
            </w:r>
            <w:proofErr w:type="spell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passport</w:t>
            </w:r>
            <w:proofErr w:type="gramEnd"/>
            <w:r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_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date</w:t>
            </w:r>
            <w:proofErr w:type="spellEnd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}}</w:t>
            </w:r>
          </w:p>
          <w:p w14:paraId="418C8AF0" w14:textId="7B863860" w:rsidR="00A30E77" w:rsidRPr="00A30E77" w:rsidRDefault="00A30E77" w:rsidP="00E30699">
            <w:pPr>
              <w:pStyle w:val="af6"/>
              <w:spacing w:before="0" w:beforeAutospacing="0" w:after="0" w:afterAutospacing="0"/>
              <w:rPr>
                <w:sz w:val="20"/>
                <w:szCs w:val="20"/>
                <w:lang w:val="en-US"/>
              </w:rPr>
            </w:pPr>
            <w:r w:rsidRPr="00A30E77">
              <w:rPr>
                <w:color w:val="000000"/>
                <w:sz w:val="20"/>
                <w:szCs w:val="20"/>
              </w:rPr>
              <w:t>Код</w:t>
            </w:r>
            <w:r w:rsidRPr="00A30E77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A30E77">
              <w:rPr>
                <w:color w:val="000000"/>
                <w:sz w:val="20"/>
                <w:szCs w:val="20"/>
              </w:rPr>
              <w:t>подразделения</w:t>
            </w:r>
            <w:r w:rsidRPr="00A30E77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{{ </w:t>
            </w:r>
            <w:proofErr w:type="spell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passport</w:t>
            </w:r>
            <w:proofErr w:type="gramEnd"/>
            <w:r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_code</w:t>
            </w:r>
            <w:proofErr w:type="spellEnd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}}</w:t>
            </w:r>
          </w:p>
          <w:p w14:paraId="2832C556" w14:textId="77777777" w:rsidR="00B53FF9" w:rsidRPr="00A30E77" w:rsidRDefault="00010993" w:rsidP="00E30699">
            <w:pPr>
              <w:rPr>
                <w:lang w:val="en-US"/>
              </w:rPr>
            </w:pPr>
            <w:r w:rsidRPr="00A30E77">
              <w:t>Тел</w:t>
            </w:r>
            <w:r w:rsidRPr="00A30E77">
              <w:rPr>
                <w:lang w:val="en-US"/>
              </w:rPr>
              <w:t xml:space="preserve">: </w:t>
            </w:r>
            <w:proofErr w:type="gramStart"/>
            <w:r w:rsidRPr="00A30E77">
              <w:rPr>
                <w:lang w:val="en-US"/>
              </w:rPr>
              <w:t>{{</w:t>
            </w:r>
            <w:r w:rsidR="009F416B" w:rsidRPr="00A30E77">
              <w:rPr>
                <w:lang w:val="en-US"/>
              </w:rPr>
              <w:t xml:space="preserve"> phone</w:t>
            </w:r>
            <w:proofErr w:type="gramEnd"/>
            <w:r w:rsidR="009F416B" w:rsidRPr="00A30E77">
              <w:rPr>
                <w:lang w:val="en-US"/>
              </w:rPr>
              <w:t xml:space="preserve"> </w:t>
            </w:r>
            <w:r w:rsidRPr="00A30E77">
              <w:rPr>
                <w:lang w:val="en-US"/>
              </w:rPr>
              <w:t>}}</w:t>
            </w:r>
          </w:p>
          <w:p w14:paraId="3EC9295E" w14:textId="77777777" w:rsidR="00B53FF9" w:rsidRPr="00A30E77" w:rsidRDefault="00B53FF9" w:rsidP="00E30699">
            <w:pPr>
              <w:rPr>
                <w:lang w:val="en-US"/>
              </w:rPr>
            </w:pPr>
          </w:p>
        </w:tc>
      </w:tr>
    </w:tbl>
    <w:p w14:paraId="586CADF0" w14:textId="77777777" w:rsidR="00B53FF9" w:rsidRPr="00D811CA" w:rsidRDefault="00B53FF9" w:rsidP="00B53FF9">
      <w:r>
        <w:t>Индивидуальный предприниматель</w:t>
      </w:r>
      <w:r w:rsidRPr="00D811CA">
        <w:t xml:space="preserve">                                                                               </w:t>
      </w:r>
    </w:p>
    <w:p w14:paraId="5C59A6A7" w14:textId="77777777" w:rsidR="00B53FF9" w:rsidRPr="00D811CA" w:rsidRDefault="00B53FF9" w:rsidP="00B53FF9"/>
    <w:p w14:paraId="765B4608" w14:textId="10259315" w:rsidR="00B53FF9" w:rsidRPr="00C95E61" w:rsidRDefault="00B53FF9" w:rsidP="00B53FF9">
      <w:r w:rsidRPr="00D811CA">
        <w:t xml:space="preserve">___________________ </w:t>
      </w:r>
      <w:r>
        <w:rPr>
          <w:color w:val="000000"/>
        </w:rPr>
        <w:t>Лысенко Г.И.</w:t>
      </w:r>
      <w:r w:rsidRPr="00D811CA">
        <w:rPr>
          <w:color w:val="000000"/>
        </w:rPr>
        <w:t xml:space="preserve">                                                       </w:t>
      </w:r>
      <w:r w:rsidRPr="00D811CA">
        <w:t>_______________________</w:t>
      </w:r>
      <w:proofErr w:type="gramStart"/>
      <w:r w:rsidRPr="00D811CA">
        <w:t xml:space="preserve">_  </w:t>
      </w:r>
      <w:r w:rsidR="00C95E61" w:rsidRPr="00C95E61">
        <w:t>{</w:t>
      </w:r>
      <w:proofErr w:type="gramEnd"/>
      <w:r w:rsidR="00C95E61" w:rsidRPr="00C95E61">
        <w:t xml:space="preserve">{ </w:t>
      </w:r>
      <w:r w:rsidR="00C95E61" w:rsidRPr="00C95E61">
        <w:rPr>
          <w:lang w:val="en-US"/>
        </w:rPr>
        <w:t>format</w:t>
      </w:r>
      <w:r w:rsidR="00C95E61" w:rsidRPr="00C95E61">
        <w:t>_</w:t>
      </w:r>
      <w:proofErr w:type="spellStart"/>
      <w:r w:rsidR="00C95E61" w:rsidRPr="00C95E61">
        <w:rPr>
          <w:lang w:val="en-US"/>
        </w:rPr>
        <w:t>fio</w:t>
      </w:r>
      <w:proofErr w:type="spellEnd"/>
      <w:r w:rsidR="00C95E61" w:rsidRPr="00C95E61">
        <w:t xml:space="preserve"> }}</w:t>
      </w:r>
    </w:p>
    <w:p w14:paraId="269A9A4B" w14:textId="77777777" w:rsidR="003F3AE8" w:rsidRPr="00723F32" w:rsidRDefault="003F3AE8" w:rsidP="00486ADC">
      <w:pPr>
        <w:spacing w:before="280" w:after="280"/>
        <w:rPr>
          <w:i/>
        </w:rPr>
      </w:pPr>
    </w:p>
    <w:p w14:paraId="141DEC9E" w14:textId="77777777" w:rsidR="003F3AE8" w:rsidRDefault="003F3AE8" w:rsidP="00486ADC">
      <w:pPr>
        <w:spacing w:before="280" w:after="280"/>
        <w:rPr>
          <w:i/>
        </w:rPr>
      </w:pPr>
    </w:p>
    <w:p w14:paraId="5B0B13CE" w14:textId="77777777" w:rsidR="00EB1315" w:rsidRDefault="00EB1315" w:rsidP="00486ADC">
      <w:pPr>
        <w:spacing w:before="280" w:after="280"/>
        <w:rPr>
          <w:i/>
        </w:rPr>
      </w:pPr>
    </w:p>
    <w:p w14:paraId="5303BEB2" w14:textId="77777777" w:rsidR="00D459B0" w:rsidRDefault="00D459B0" w:rsidP="00486ADC">
      <w:pPr>
        <w:spacing w:before="280" w:after="280"/>
        <w:rPr>
          <w:i/>
        </w:rPr>
      </w:pPr>
    </w:p>
    <w:p w14:paraId="51B78BFA" w14:textId="77777777" w:rsidR="000805A3" w:rsidRDefault="000805A3" w:rsidP="00486ADC">
      <w:pPr>
        <w:spacing w:before="280" w:after="280"/>
        <w:rPr>
          <w:i/>
        </w:rPr>
      </w:pPr>
    </w:p>
    <w:p w14:paraId="0981E372" w14:textId="77777777" w:rsidR="00B179EC" w:rsidRDefault="00B179EC" w:rsidP="00486ADC">
      <w:pPr>
        <w:spacing w:before="280" w:after="280"/>
        <w:rPr>
          <w:i/>
        </w:rPr>
      </w:pPr>
    </w:p>
    <w:p w14:paraId="56FF35EC" w14:textId="77777777" w:rsidR="00B179EC" w:rsidRDefault="00B179EC" w:rsidP="00486ADC">
      <w:pPr>
        <w:spacing w:before="280" w:after="280"/>
        <w:rPr>
          <w:i/>
        </w:rPr>
      </w:pPr>
    </w:p>
    <w:p w14:paraId="17C490B4" w14:textId="77777777" w:rsidR="00B179EC" w:rsidRDefault="00B179EC" w:rsidP="00486ADC">
      <w:pPr>
        <w:spacing w:before="280" w:after="280"/>
        <w:rPr>
          <w:i/>
        </w:rPr>
      </w:pPr>
    </w:p>
    <w:p w14:paraId="6AF0076E" w14:textId="77777777" w:rsidR="00B179EC" w:rsidRPr="002517D3" w:rsidRDefault="00B179EC" w:rsidP="00486ADC">
      <w:pPr>
        <w:spacing w:before="280" w:after="280"/>
        <w:rPr>
          <w:i/>
        </w:rPr>
      </w:pPr>
    </w:p>
    <w:p w14:paraId="1559F017" w14:textId="0B3B6142" w:rsidR="00E90462" w:rsidRDefault="009354C2" w:rsidP="00E90462">
      <w:pPr>
        <w:pStyle w:val="ae"/>
        <w:rPr>
          <w:i/>
        </w:rPr>
      </w:pPr>
      <w:r w:rsidRPr="00723F32">
        <w:rPr>
          <w:i/>
        </w:rPr>
        <w:lastRenderedPageBreak/>
        <w:t>Приложение №2 к дог</w:t>
      </w:r>
      <w:r w:rsidR="00DA6652" w:rsidRPr="00723F32">
        <w:rPr>
          <w:i/>
        </w:rPr>
        <w:t xml:space="preserve">овору </w:t>
      </w:r>
      <w:r w:rsidR="008909F3" w:rsidRPr="00723F32">
        <w:rPr>
          <w:i/>
        </w:rPr>
        <w:t>купли-продажи оборудован</w:t>
      </w:r>
      <w:r w:rsidR="008A1878" w:rsidRPr="00723F32">
        <w:rPr>
          <w:i/>
        </w:rPr>
        <w:t xml:space="preserve">ия </w:t>
      </w:r>
      <w:proofErr w:type="gramStart"/>
      <w:r w:rsidR="004139CC">
        <w:rPr>
          <w:b/>
        </w:rPr>
        <w:t>{{</w:t>
      </w:r>
      <w:r w:rsidR="004139CC" w:rsidRPr="009F416B">
        <w:t xml:space="preserve"> </w:t>
      </w:r>
      <w:r w:rsidR="004139CC" w:rsidRPr="009F416B">
        <w:rPr>
          <w:b/>
          <w:lang w:val="en-US"/>
        </w:rPr>
        <w:t>number</w:t>
      </w:r>
      <w:proofErr w:type="gramEnd"/>
      <w:r w:rsidR="004139CC" w:rsidRPr="009F416B">
        <w:rPr>
          <w:b/>
        </w:rPr>
        <w:t xml:space="preserve"> </w:t>
      </w:r>
      <w:r w:rsidR="004139CC">
        <w:rPr>
          <w:b/>
        </w:rPr>
        <w:t>}}</w:t>
      </w:r>
      <w:r w:rsidR="004139CC" w:rsidRPr="004139CC">
        <w:rPr>
          <w:b/>
        </w:rPr>
        <w:t xml:space="preserve"> </w:t>
      </w:r>
      <w:r w:rsidR="009626D0">
        <w:rPr>
          <w:b/>
        </w:rPr>
        <w:t xml:space="preserve"> </w:t>
      </w:r>
      <w:r w:rsidR="0026522A">
        <w:rPr>
          <w:b/>
        </w:rPr>
        <w:t xml:space="preserve"> </w:t>
      </w:r>
      <w:r w:rsidR="0026522A">
        <w:rPr>
          <w:i/>
        </w:rPr>
        <w:t xml:space="preserve">от  </w:t>
      </w:r>
      <w:r w:rsidR="00912A9F" w:rsidRPr="00912A9F">
        <w:rPr>
          <w:i/>
        </w:rPr>
        <w:t xml:space="preserve">{{ </w:t>
      </w:r>
      <w:proofErr w:type="spellStart"/>
      <w:r w:rsidR="00912A9F" w:rsidRPr="00912A9F">
        <w:rPr>
          <w:i/>
        </w:rPr>
        <w:t>date</w:t>
      </w:r>
      <w:proofErr w:type="spellEnd"/>
      <w:r w:rsidR="00912A9F" w:rsidRPr="00912A9F">
        <w:rPr>
          <w:i/>
        </w:rPr>
        <w:t xml:space="preserve"> }}</w:t>
      </w:r>
    </w:p>
    <w:p w14:paraId="365C4FD6" w14:textId="77777777" w:rsidR="00797712" w:rsidRDefault="00797712" w:rsidP="00797712">
      <w:pPr>
        <w:pStyle w:val="ae"/>
        <w:rPr>
          <w:i/>
        </w:rPr>
      </w:pPr>
    </w:p>
    <w:p w14:paraId="0E6FA866" w14:textId="77777777" w:rsidR="009354C2" w:rsidRPr="00723F32" w:rsidRDefault="008909F3" w:rsidP="001D40BF">
      <w:pPr>
        <w:pStyle w:val="af"/>
        <w:rPr>
          <w:b/>
        </w:rPr>
      </w:pPr>
      <w:r w:rsidRPr="00723F32">
        <w:t xml:space="preserve">                                                   </w:t>
      </w:r>
      <w:r w:rsidR="00F56FB4" w:rsidRPr="00723F32">
        <w:t xml:space="preserve">     </w:t>
      </w:r>
      <w:r w:rsidR="009354C2" w:rsidRPr="00723F32">
        <w:rPr>
          <w:b/>
        </w:rPr>
        <w:t>Акт приема-передачи оборудования</w:t>
      </w:r>
    </w:p>
    <w:p w14:paraId="6C9C1ADB" w14:textId="77777777" w:rsidR="001D40BF" w:rsidRPr="00723F32" w:rsidRDefault="001D40BF" w:rsidP="001D40BF">
      <w:pPr>
        <w:pStyle w:val="af"/>
      </w:pPr>
      <w:r w:rsidRPr="00723F32">
        <w:rPr>
          <w:b/>
          <w:szCs w:val="21"/>
        </w:rPr>
        <w:t xml:space="preserve">                                                              </w:t>
      </w:r>
    </w:p>
    <w:p w14:paraId="3BBF408A" w14:textId="77777777" w:rsidR="00954C20" w:rsidRPr="00723F32" w:rsidRDefault="009354C2" w:rsidP="00954C20">
      <w:pPr>
        <w:spacing w:before="280" w:after="280"/>
        <w:jc w:val="both"/>
      </w:pPr>
      <w:r w:rsidRPr="00723F32">
        <w:t xml:space="preserve">г. Калининград                                                                                                                       </w:t>
      </w:r>
      <w:proofErr w:type="gramStart"/>
      <w:r w:rsidRPr="00723F32">
        <w:t xml:space="preserve">   </w:t>
      </w:r>
      <w:r w:rsidR="00366CAD" w:rsidRPr="00723F32">
        <w:t>«</w:t>
      </w:r>
      <w:proofErr w:type="gramEnd"/>
      <w:r w:rsidR="00366CAD" w:rsidRPr="00723F32">
        <w:t>__»_______  202</w:t>
      </w:r>
      <w:r w:rsidR="00936BE7">
        <w:t>5</w:t>
      </w:r>
      <w:r w:rsidR="00954C20" w:rsidRPr="00723F32">
        <w:t xml:space="preserve"> года  </w:t>
      </w:r>
    </w:p>
    <w:p w14:paraId="331BC713" w14:textId="3279B481" w:rsidR="00E23475" w:rsidRPr="00723F32" w:rsidRDefault="00454762" w:rsidP="00BD49B9">
      <w:pPr>
        <w:spacing w:before="280" w:after="280"/>
        <w:jc w:val="both"/>
      </w:pPr>
      <w:r w:rsidRPr="00016ADE">
        <w:t xml:space="preserve">Индивидуальный предприниматель </w:t>
      </w:r>
      <w:r w:rsidRPr="00C356B9">
        <w:rPr>
          <w:b/>
        </w:rPr>
        <w:t>«Лысенко Г.И.</w:t>
      </w:r>
      <w:r w:rsidRPr="00016ADE">
        <w:t>», в дальнейшем именуемое «Поставщик», в лице  Лысенко Галины Ивановны, действующего на основании Устава</w:t>
      </w:r>
      <w:r w:rsidRPr="00723F32">
        <w:t>, с одной стороны</w:t>
      </w:r>
      <w:r>
        <w:t xml:space="preserve"> и </w:t>
      </w:r>
      <w:r w:rsidR="00912A9F" w:rsidRPr="00452630">
        <w:rPr>
          <w:b/>
        </w:rPr>
        <w:t>{{</w:t>
      </w:r>
      <w:r w:rsidR="00912A9F" w:rsidRPr="00912A9F">
        <w:rPr>
          <w:b/>
        </w:rPr>
        <w:t xml:space="preserve"> </w:t>
      </w:r>
      <w:proofErr w:type="spellStart"/>
      <w:r w:rsidR="00912A9F">
        <w:rPr>
          <w:b/>
          <w:lang w:val="en-US"/>
        </w:rPr>
        <w:t>fio</w:t>
      </w:r>
      <w:proofErr w:type="spellEnd"/>
      <w:r w:rsidR="00912A9F" w:rsidRPr="00912A9F">
        <w:rPr>
          <w:b/>
        </w:rPr>
        <w:t xml:space="preserve"> </w:t>
      </w:r>
      <w:r w:rsidR="00912A9F" w:rsidRPr="00452630">
        <w:rPr>
          <w:b/>
        </w:rPr>
        <w:t>}}</w:t>
      </w:r>
      <w:r w:rsidRPr="006B4684">
        <w:rPr>
          <w:b/>
          <w:lang w:eastAsia="ru-RU"/>
        </w:rPr>
        <w:t xml:space="preserve"> </w:t>
      </w:r>
      <w:r w:rsidRPr="00312AD8">
        <w:t>в дальнейшем именуемое</w:t>
      </w:r>
      <w:r>
        <w:t xml:space="preserve"> «Покупатель», действующего на основании паспорта гражданина РФ серия </w:t>
      </w:r>
      <w:r w:rsidR="00C95E61" w:rsidRPr="00C95E61">
        <w:rPr>
          <w:color w:val="000000"/>
        </w:rPr>
        <w:t>{{</w:t>
      </w:r>
      <w:r w:rsidR="00C95E61" w:rsidRPr="00C95E61">
        <w:t xml:space="preserve"> </w:t>
      </w:r>
      <w:r w:rsidR="00C95E61" w:rsidRPr="00A30E77">
        <w:rPr>
          <w:color w:val="000000"/>
          <w:lang w:val="en-US"/>
        </w:rPr>
        <w:t>passport</w:t>
      </w:r>
      <w:r w:rsidR="00C95E61" w:rsidRPr="00C95E61">
        <w:rPr>
          <w:color w:val="000000"/>
        </w:rPr>
        <w:t>_</w:t>
      </w:r>
      <w:r w:rsidR="00C95E61" w:rsidRPr="00A30E77">
        <w:rPr>
          <w:color w:val="000000"/>
          <w:lang w:val="en-US"/>
        </w:rPr>
        <w:t>series</w:t>
      </w:r>
      <w:r w:rsidR="00C95E61" w:rsidRPr="00C95E61">
        <w:rPr>
          <w:color w:val="000000"/>
        </w:rPr>
        <w:t>}}</w:t>
      </w:r>
      <w:r>
        <w:t xml:space="preserve"> № </w:t>
      </w:r>
      <w:r w:rsidR="00C95E61" w:rsidRPr="00C95E61">
        <w:t xml:space="preserve">{{ </w:t>
      </w:r>
      <w:proofErr w:type="spellStart"/>
      <w:r w:rsidR="00C95E61" w:rsidRPr="00C95E61">
        <w:t>passport_number</w:t>
      </w:r>
      <w:proofErr w:type="spellEnd"/>
      <w:r w:rsidR="00C95E61" w:rsidRPr="00C95E61">
        <w:t xml:space="preserve"> }}</w:t>
      </w:r>
      <w:r>
        <w:t xml:space="preserve">, выдан </w:t>
      </w:r>
      <w:r w:rsidR="00C95E61" w:rsidRPr="00C95E61">
        <w:rPr>
          <w:color w:val="000000"/>
        </w:rPr>
        <w:t xml:space="preserve">{{ </w:t>
      </w:r>
      <w:r w:rsidR="00C95E61" w:rsidRPr="00A30E77">
        <w:rPr>
          <w:color w:val="000000"/>
          <w:lang w:val="en-US"/>
        </w:rPr>
        <w:t>passport</w:t>
      </w:r>
      <w:r w:rsidR="00C95E61" w:rsidRPr="00C95E61">
        <w:rPr>
          <w:color w:val="000000"/>
        </w:rPr>
        <w:t>_</w:t>
      </w:r>
      <w:r w:rsidR="00C95E61" w:rsidRPr="00A30E77">
        <w:rPr>
          <w:color w:val="000000"/>
          <w:lang w:val="en-US"/>
        </w:rPr>
        <w:t>date</w:t>
      </w:r>
      <w:r w:rsidR="00C95E61" w:rsidRPr="00C95E61">
        <w:rPr>
          <w:color w:val="000000"/>
        </w:rPr>
        <w:t xml:space="preserve"> }}</w:t>
      </w:r>
      <w:r w:rsidR="00240B1F">
        <w:t xml:space="preserve">, </w:t>
      </w:r>
      <w:r w:rsidR="00D316B5" w:rsidRPr="00312AD8">
        <w:t>с другой стороны</w:t>
      </w:r>
      <w:r w:rsidR="0081229C" w:rsidRPr="00723F32">
        <w:t>,</w:t>
      </w:r>
      <w:r w:rsidR="009354C2" w:rsidRPr="00723F32">
        <w:t xml:space="preserve"> составили настоящий акт приема пе</w:t>
      </w:r>
      <w:r w:rsidR="00DF4E03" w:rsidRPr="00723F32">
        <w:t>редачи оборудования о том, что:</w:t>
      </w:r>
    </w:p>
    <w:p w14:paraId="4BB0EEAE" w14:textId="78325081" w:rsidR="00E90462" w:rsidRDefault="009354C2" w:rsidP="00E90462">
      <w:pPr>
        <w:pStyle w:val="ae"/>
        <w:rPr>
          <w:i/>
        </w:rPr>
      </w:pPr>
      <w:r w:rsidRPr="00723F32">
        <w:t xml:space="preserve">1. По </w:t>
      </w:r>
      <w:bookmarkStart w:id="18" w:name="OLE_LINK49"/>
      <w:bookmarkStart w:id="19" w:name="OLE_LINK50"/>
      <w:r w:rsidRPr="00723F32">
        <w:t xml:space="preserve">договору </w:t>
      </w:r>
      <w:r w:rsidR="008909F3" w:rsidRPr="00723F32">
        <w:t>купли-продажи оборудован</w:t>
      </w:r>
      <w:r w:rsidR="008A1878" w:rsidRPr="00723F32">
        <w:t xml:space="preserve">ия </w:t>
      </w:r>
      <w:bookmarkEnd w:id="18"/>
      <w:bookmarkEnd w:id="19"/>
      <w:proofErr w:type="gramStart"/>
      <w:r w:rsidR="004139CC">
        <w:rPr>
          <w:b/>
        </w:rPr>
        <w:t>{{</w:t>
      </w:r>
      <w:r w:rsidR="004139CC" w:rsidRPr="009F416B">
        <w:t xml:space="preserve"> </w:t>
      </w:r>
      <w:r w:rsidR="004139CC" w:rsidRPr="009F416B">
        <w:rPr>
          <w:b/>
          <w:lang w:val="en-US"/>
        </w:rPr>
        <w:t>number</w:t>
      </w:r>
      <w:proofErr w:type="gramEnd"/>
      <w:r w:rsidR="004139CC" w:rsidRPr="009F416B">
        <w:rPr>
          <w:b/>
        </w:rPr>
        <w:t xml:space="preserve"> </w:t>
      </w:r>
      <w:r w:rsidR="004139CC">
        <w:rPr>
          <w:b/>
        </w:rPr>
        <w:t>}}</w:t>
      </w:r>
      <w:r w:rsidR="004139CC" w:rsidRPr="004139CC">
        <w:rPr>
          <w:b/>
        </w:rPr>
        <w:t xml:space="preserve"> </w:t>
      </w:r>
      <w:r w:rsidR="0026522A">
        <w:rPr>
          <w:i/>
        </w:rPr>
        <w:t xml:space="preserve">от  </w:t>
      </w:r>
      <w:r w:rsidR="004139CC" w:rsidRPr="004139CC">
        <w:rPr>
          <w:i/>
        </w:rPr>
        <w:t xml:space="preserve">{{ </w:t>
      </w:r>
      <w:proofErr w:type="spellStart"/>
      <w:r w:rsidR="004139CC" w:rsidRPr="004139CC">
        <w:rPr>
          <w:i/>
        </w:rPr>
        <w:t>date</w:t>
      </w:r>
      <w:proofErr w:type="spellEnd"/>
      <w:r w:rsidR="004139CC" w:rsidRPr="004139CC">
        <w:rPr>
          <w:i/>
        </w:rPr>
        <w:t xml:space="preserve"> }}</w:t>
      </w:r>
    </w:p>
    <w:p w14:paraId="5DC16DB0" w14:textId="77777777" w:rsidR="009354C2" w:rsidRPr="00723F32" w:rsidRDefault="009354C2" w:rsidP="00DF4E03">
      <w:pPr>
        <w:pStyle w:val="af"/>
        <w:rPr>
          <w:rFonts w:ascii="Times New Roman" w:hAnsi="Times New Roman" w:cs="Times New Roman"/>
          <w:sz w:val="20"/>
          <w:szCs w:val="20"/>
        </w:rPr>
      </w:pPr>
      <w:r w:rsidRPr="00723F32">
        <w:rPr>
          <w:rFonts w:ascii="Times New Roman" w:hAnsi="Times New Roman" w:cs="Times New Roman"/>
          <w:sz w:val="20"/>
          <w:szCs w:val="20"/>
        </w:rPr>
        <w:t>принято следующее оборудование, а также принадлежности и документация к нему:</w:t>
      </w:r>
      <w:r w:rsidR="008909F3" w:rsidRPr="00723F32">
        <w:rPr>
          <w:rFonts w:ascii="Times New Roman" w:hAnsi="Times New Roman" w:cs="Times New Roman"/>
          <w:sz w:val="20"/>
          <w:szCs w:val="20"/>
        </w:rPr>
        <w:t xml:space="preserve"> 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9"/>
        <w:gridCol w:w="2595"/>
      </w:tblGrid>
      <w:tr w:rsidR="003F3AE8" w:rsidRPr="00723F32" w14:paraId="5461CFA5" w14:textId="77777777" w:rsidTr="003F3AE8">
        <w:tc>
          <w:tcPr>
            <w:tcW w:w="7654" w:type="dxa"/>
            <w:shd w:val="clear" w:color="auto" w:fill="auto"/>
          </w:tcPr>
          <w:p w14:paraId="6099E907" w14:textId="77777777" w:rsidR="003F3AE8" w:rsidRPr="00723F32" w:rsidRDefault="003F3AE8" w:rsidP="008C01DA">
            <w:pPr>
              <w:pStyle w:val="af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23F32">
              <w:rPr>
                <w:rFonts w:ascii="Times New Roman" w:hAnsi="Times New Roman" w:cs="Times New Roman"/>
                <w:b/>
                <w:sz w:val="20"/>
              </w:rPr>
              <w:t>Наименование</w:t>
            </w:r>
          </w:p>
        </w:tc>
        <w:tc>
          <w:tcPr>
            <w:tcW w:w="2636" w:type="dxa"/>
            <w:shd w:val="clear" w:color="auto" w:fill="auto"/>
          </w:tcPr>
          <w:p w14:paraId="0B8DA78F" w14:textId="77777777" w:rsidR="003F3AE8" w:rsidRPr="00723F32" w:rsidRDefault="003F3AE8" w:rsidP="008C01DA">
            <w:pPr>
              <w:pStyle w:val="af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23F32">
              <w:rPr>
                <w:rFonts w:ascii="Times New Roman" w:hAnsi="Times New Roman" w:cs="Times New Roman"/>
                <w:b/>
                <w:sz w:val="20"/>
              </w:rPr>
              <w:t>Количество</w:t>
            </w:r>
          </w:p>
        </w:tc>
      </w:tr>
      <w:tr w:rsidR="00904DBC" w:rsidRPr="00723F32" w14:paraId="0B73DA74" w14:textId="77777777" w:rsidTr="003F3AE8">
        <w:tc>
          <w:tcPr>
            <w:tcW w:w="7654" w:type="dxa"/>
            <w:shd w:val="clear" w:color="auto" w:fill="auto"/>
          </w:tcPr>
          <w:p w14:paraId="4767DDB5" w14:textId="77777777" w:rsidR="00904DBC" w:rsidRPr="005E2722" w:rsidRDefault="00113BA1" w:rsidP="00114FCF">
            <w:pPr>
              <w:pStyle w:val="af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13BA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Косилка </w:t>
            </w:r>
            <w:r w:rsidR="00B91C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дисковая </w:t>
            </w:r>
            <w:proofErr w:type="spellStart"/>
            <w:r w:rsidR="00B91CB9">
              <w:rPr>
                <w:rFonts w:ascii="Times New Roman" w:hAnsi="Times New Roman" w:cs="Times New Roman"/>
                <w:b/>
                <w:sz w:val="20"/>
                <w:szCs w:val="20"/>
              </w:rPr>
              <w:t>задненавесная</w:t>
            </w:r>
            <w:proofErr w:type="spellEnd"/>
            <w:r w:rsidR="00B91C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="00B91CB9">
              <w:rPr>
                <w:rFonts w:ascii="Times New Roman" w:hAnsi="Times New Roman" w:cs="Times New Roman"/>
                <w:b/>
                <w:sz w:val="20"/>
                <w:szCs w:val="20"/>
              </w:rPr>
              <w:t>Samba</w:t>
            </w:r>
            <w:proofErr w:type="spellEnd"/>
            <w:r w:rsidR="00B91CB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280</w:t>
            </w:r>
            <w:r w:rsidRPr="00113BA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13BA1">
              <w:rPr>
                <w:rFonts w:ascii="Times New Roman" w:hAnsi="Times New Roman" w:cs="Times New Roman"/>
                <w:b/>
                <w:sz w:val="20"/>
                <w:szCs w:val="20"/>
              </w:rPr>
              <w:t>SaMASZ</w:t>
            </w:r>
            <w:proofErr w:type="spellEnd"/>
          </w:p>
        </w:tc>
        <w:tc>
          <w:tcPr>
            <w:tcW w:w="2636" w:type="dxa"/>
            <w:shd w:val="clear" w:color="auto" w:fill="auto"/>
          </w:tcPr>
          <w:p w14:paraId="76B150C0" w14:textId="77777777" w:rsidR="00904DBC" w:rsidRPr="00723F32" w:rsidRDefault="00904DBC" w:rsidP="008C01DA">
            <w:pPr>
              <w:pStyle w:val="af"/>
              <w:jc w:val="center"/>
              <w:rPr>
                <w:rFonts w:ascii="Times New Roman" w:hAnsi="Times New Roman" w:cs="Times New Roman"/>
                <w:sz w:val="20"/>
              </w:rPr>
            </w:pPr>
            <w:r w:rsidRPr="00723F32"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</w:tbl>
    <w:p w14:paraId="76903BA0" w14:textId="77777777" w:rsidR="009354C2" w:rsidRPr="00723F32" w:rsidRDefault="001E1A84">
      <w:pPr>
        <w:pStyle w:val="af0"/>
        <w:keepNext/>
        <w:keepLines/>
        <w:autoSpaceDE w:val="0"/>
        <w:spacing w:before="120" w:after="120" w:line="240" w:lineRule="auto"/>
        <w:ind w:left="0"/>
        <w:jc w:val="both"/>
        <w:rPr>
          <w:sz w:val="20"/>
          <w:szCs w:val="20"/>
        </w:rPr>
      </w:pPr>
      <w:r w:rsidRPr="00723F32">
        <w:rPr>
          <w:rFonts w:ascii="Times New Roman" w:hAnsi="Times New Roman"/>
          <w:sz w:val="20"/>
          <w:szCs w:val="20"/>
        </w:rPr>
        <w:t xml:space="preserve"> </w:t>
      </w:r>
      <w:r w:rsidR="009354C2" w:rsidRPr="00723F32">
        <w:rPr>
          <w:rFonts w:ascii="Times New Roman" w:hAnsi="Times New Roman"/>
          <w:sz w:val="20"/>
          <w:szCs w:val="20"/>
        </w:rPr>
        <w:t>2</w:t>
      </w:r>
      <w:r w:rsidR="009354C2" w:rsidRPr="00723F32">
        <w:rPr>
          <w:sz w:val="20"/>
          <w:szCs w:val="20"/>
        </w:rPr>
        <w:t xml:space="preserve">. </w:t>
      </w:r>
      <w:r w:rsidR="009354C2" w:rsidRPr="00723F32">
        <w:rPr>
          <w:rFonts w:ascii="Times New Roman" w:hAnsi="Times New Roman"/>
          <w:sz w:val="20"/>
          <w:szCs w:val="20"/>
        </w:rPr>
        <w:t>Покупателю предоставлено на передаваемое Оборудование необходимая документация, предусмотренная действующим законодательством Российской Федерации (</w:t>
      </w:r>
      <w:r w:rsidR="00D931B0" w:rsidRPr="00723F32">
        <w:rPr>
          <w:rFonts w:ascii="Times New Roman" w:hAnsi="Times New Roman"/>
          <w:sz w:val="20"/>
          <w:szCs w:val="20"/>
        </w:rPr>
        <w:t>руководство</w:t>
      </w:r>
      <w:r w:rsidR="009354C2" w:rsidRPr="00723F32">
        <w:rPr>
          <w:rFonts w:ascii="Times New Roman" w:hAnsi="Times New Roman"/>
          <w:sz w:val="20"/>
          <w:szCs w:val="20"/>
        </w:rPr>
        <w:t xml:space="preserve"> по эксплуатации,</w:t>
      </w:r>
      <w:r w:rsidR="00D931B0" w:rsidRPr="00723F32">
        <w:rPr>
          <w:rFonts w:ascii="Times New Roman" w:hAnsi="Times New Roman"/>
          <w:sz w:val="20"/>
          <w:szCs w:val="20"/>
        </w:rPr>
        <w:t xml:space="preserve"> гарантийная карта,</w:t>
      </w:r>
      <w:r w:rsidR="009354C2" w:rsidRPr="00723F32">
        <w:rPr>
          <w:rFonts w:ascii="Times New Roman" w:hAnsi="Times New Roman"/>
          <w:sz w:val="20"/>
          <w:szCs w:val="20"/>
        </w:rPr>
        <w:t xml:space="preserve"> каталог запасных частей, Товарную накладную </w:t>
      </w:r>
      <w:r w:rsidR="009E14E3" w:rsidRPr="00723F32">
        <w:rPr>
          <w:rFonts w:ascii="Times New Roman" w:hAnsi="Times New Roman"/>
          <w:sz w:val="20"/>
          <w:szCs w:val="20"/>
        </w:rPr>
        <w:t>(форма ТОРГ-12)</w:t>
      </w:r>
      <w:r w:rsidR="00AB3376" w:rsidRPr="00723F32">
        <w:rPr>
          <w:rFonts w:ascii="Times New Roman" w:hAnsi="Times New Roman"/>
          <w:sz w:val="20"/>
          <w:szCs w:val="20"/>
        </w:rPr>
        <w:t>)</w:t>
      </w:r>
      <w:r w:rsidR="009354C2" w:rsidRPr="00723F32">
        <w:rPr>
          <w:rFonts w:ascii="Times New Roman" w:hAnsi="Times New Roman"/>
          <w:sz w:val="20"/>
          <w:szCs w:val="20"/>
        </w:rPr>
        <w:t>.</w:t>
      </w:r>
    </w:p>
    <w:p w14:paraId="164C5EC4" w14:textId="77777777" w:rsidR="009354C2" w:rsidRPr="00723F32" w:rsidRDefault="00232989">
      <w:pPr>
        <w:jc w:val="both"/>
      </w:pPr>
      <w:r w:rsidRPr="00723F32">
        <w:t>3</w:t>
      </w:r>
      <w:r w:rsidR="009354C2" w:rsidRPr="00723F32">
        <w:t>. Покупатель не имеет претензий к качеству, ассортименту, количеству вышеуказанного оборудования.</w:t>
      </w:r>
    </w:p>
    <w:p w14:paraId="0ADC3F93" w14:textId="7EF4C681" w:rsidR="009354C2" w:rsidRPr="00797712" w:rsidRDefault="00232989" w:rsidP="00A70478">
      <w:pPr>
        <w:pStyle w:val="ae"/>
        <w:rPr>
          <w:i/>
        </w:rPr>
      </w:pPr>
      <w:r w:rsidRPr="00723F32">
        <w:t>4</w:t>
      </w:r>
      <w:r w:rsidR="009354C2" w:rsidRPr="00723F32">
        <w:t xml:space="preserve">. Настоящий акт является неотъемлемой частью договора купли-продажи оборудования </w:t>
      </w:r>
      <w:r w:rsidR="008909F3" w:rsidRPr="00723F32">
        <w:t xml:space="preserve">купли-продажи </w:t>
      </w:r>
      <w:proofErr w:type="gramStart"/>
      <w:r w:rsidR="008909F3" w:rsidRPr="00723F32">
        <w:t xml:space="preserve">оборудования </w:t>
      </w:r>
      <w:r w:rsidR="009B1714">
        <w:t xml:space="preserve"> </w:t>
      </w:r>
      <w:r w:rsidR="004139CC" w:rsidRPr="004139CC">
        <w:rPr>
          <w:b/>
        </w:rPr>
        <w:t>{</w:t>
      </w:r>
      <w:proofErr w:type="gramEnd"/>
      <w:r w:rsidR="004139CC" w:rsidRPr="004139CC">
        <w:rPr>
          <w:b/>
        </w:rPr>
        <w:t xml:space="preserve">{ </w:t>
      </w:r>
      <w:proofErr w:type="spellStart"/>
      <w:r w:rsidR="004139CC" w:rsidRPr="004139CC">
        <w:rPr>
          <w:b/>
        </w:rPr>
        <w:t>number</w:t>
      </w:r>
      <w:proofErr w:type="spellEnd"/>
      <w:r w:rsidR="004139CC" w:rsidRPr="004139CC">
        <w:rPr>
          <w:b/>
        </w:rPr>
        <w:t xml:space="preserve"> }} </w:t>
      </w:r>
      <w:r w:rsidR="0026522A">
        <w:rPr>
          <w:b/>
        </w:rPr>
        <w:t xml:space="preserve"> </w:t>
      </w:r>
      <w:r w:rsidR="0026522A">
        <w:rPr>
          <w:i/>
        </w:rPr>
        <w:t xml:space="preserve">от  </w:t>
      </w:r>
      <w:r w:rsidR="004139CC" w:rsidRPr="004139CC">
        <w:rPr>
          <w:i/>
        </w:rPr>
        <w:t xml:space="preserve">{{ </w:t>
      </w:r>
      <w:proofErr w:type="spellStart"/>
      <w:r w:rsidR="004139CC" w:rsidRPr="004139CC">
        <w:rPr>
          <w:i/>
        </w:rPr>
        <w:t>date</w:t>
      </w:r>
      <w:proofErr w:type="spellEnd"/>
      <w:r w:rsidR="004139CC" w:rsidRPr="004139CC">
        <w:rPr>
          <w:i/>
        </w:rPr>
        <w:t xml:space="preserve"> }}</w:t>
      </w:r>
      <w:r w:rsidR="00E90462">
        <w:rPr>
          <w:i/>
        </w:rPr>
        <w:t>.</w:t>
      </w:r>
      <w:r w:rsidR="009354C2" w:rsidRPr="00723F32">
        <w:t xml:space="preserve"> Настоящий акт составлен в двух экземплярах - по одному для каждой из Сторон.</w:t>
      </w:r>
      <w:r w:rsidR="009354C2" w:rsidRPr="00723F32">
        <w:rPr>
          <w:b/>
        </w:rPr>
        <w:t xml:space="preserve">  </w:t>
      </w:r>
    </w:p>
    <w:p w14:paraId="3E7FB0FC" w14:textId="77777777" w:rsidR="007E14AF" w:rsidRPr="00723F32" w:rsidRDefault="007E14AF" w:rsidP="007E14AF">
      <w:pPr>
        <w:jc w:val="both"/>
        <w:rPr>
          <w:b/>
        </w:rPr>
      </w:pPr>
    </w:p>
    <w:p w14:paraId="43B5916F" w14:textId="77777777" w:rsidR="00EB1315" w:rsidRPr="00723F32" w:rsidRDefault="00EB1315" w:rsidP="00EB1315">
      <w:pPr>
        <w:jc w:val="both"/>
        <w:rPr>
          <w:b/>
        </w:rPr>
      </w:pPr>
    </w:p>
    <w:p w14:paraId="279919A8" w14:textId="77777777" w:rsidR="004B32CF" w:rsidRPr="00D811CA" w:rsidRDefault="004B32CF" w:rsidP="004B32CF">
      <w:pPr>
        <w:jc w:val="both"/>
      </w:pPr>
      <w:r w:rsidRPr="00D811CA">
        <w:rPr>
          <w:b/>
        </w:rPr>
        <w:t>ПОСТАВЩИК:</w:t>
      </w:r>
      <w:r w:rsidRPr="00D811CA">
        <w:rPr>
          <w:b/>
        </w:rPr>
        <w:tab/>
      </w:r>
      <w:r w:rsidRPr="00D811CA">
        <w:rPr>
          <w:b/>
        </w:rPr>
        <w:tab/>
      </w:r>
      <w:r w:rsidRPr="00D811CA">
        <w:rPr>
          <w:b/>
        </w:rPr>
        <w:tab/>
        <w:t xml:space="preserve">              </w:t>
      </w:r>
      <w:r w:rsidRPr="00D811CA">
        <w:rPr>
          <w:b/>
        </w:rPr>
        <w:tab/>
        <w:t xml:space="preserve">                      ПОКУПАТЕЛЬ: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5328"/>
        <w:gridCol w:w="5220"/>
        <w:gridCol w:w="10"/>
      </w:tblGrid>
      <w:tr w:rsidR="004B32CF" w:rsidRPr="00D811CA" w14:paraId="7F3CFF72" w14:textId="77777777" w:rsidTr="00B25DC9">
        <w:trPr>
          <w:cantSplit/>
          <w:trHeight w:val="263"/>
        </w:trPr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79FCB3" w14:textId="77777777" w:rsidR="004B32CF" w:rsidRPr="00D811CA" w:rsidRDefault="00D21D1B" w:rsidP="00B25DC9">
            <w:r>
              <w:rPr>
                <w:b/>
              </w:rPr>
              <w:t>ИП</w:t>
            </w:r>
            <w:r w:rsidR="004B32CF" w:rsidRPr="00D811CA">
              <w:rPr>
                <w:b/>
              </w:rPr>
              <w:t xml:space="preserve"> «</w:t>
            </w:r>
            <w:r>
              <w:rPr>
                <w:b/>
              </w:rPr>
              <w:t>Лысенко Г.И.</w:t>
            </w:r>
            <w:r w:rsidR="004B32CF" w:rsidRPr="00D811CA">
              <w:rPr>
                <w:b/>
              </w:rPr>
              <w:t>»</w:t>
            </w:r>
          </w:p>
        </w:tc>
        <w:tc>
          <w:tcPr>
            <w:tcW w:w="5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0417B" w14:textId="248D55B1" w:rsidR="004B32CF" w:rsidRPr="00D811CA" w:rsidRDefault="00912A9F" w:rsidP="00B25DC9">
            <w:proofErr w:type="gramStart"/>
            <w:r w:rsidRPr="00452630">
              <w:rPr>
                <w:b/>
              </w:rPr>
              <w:t>{{</w:t>
            </w:r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fio</w:t>
            </w:r>
            <w:proofErr w:type="spellEnd"/>
            <w:proofErr w:type="gramEnd"/>
            <w:r>
              <w:rPr>
                <w:b/>
                <w:lang w:val="en-US"/>
              </w:rPr>
              <w:t xml:space="preserve"> </w:t>
            </w:r>
            <w:r w:rsidRPr="00452630">
              <w:rPr>
                <w:b/>
              </w:rPr>
              <w:t>}}</w:t>
            </w:r>
          </w:p>
        </w:tc>
      </w:tr>
      <w:tr w:rsidR="0087736B" w:rsidRPr="00C83AB2" w14:paraId="5D2A5DAC" w14:textId="77777777" w:rsidTr="00B25DC9">
        <w:trPr>
          <w:gridAfter w:val="1"/>
          <w:wAfter w:w="10" w:type="dxa"/>
          <w:cantSplit/>
          <w:trHeight w:val="1597"/>
        </w:trPr>
        <w:tc>
          <w:tcPr>
            <w:tcW w:w="5328" w:type="dxa"/>
            <w:tcBorders>
              <w:top w:val="single" w:sz="4" w:space="0" w:color="000000"/>
            </w:tcBorders>
            <w:shd w:val="clear" w:color="auto" w:fill="auto"/>
          </w:tcPr>
          <w:p w14:paraId="6220AA9A" w14:textId="77777777" w:rsidR="0087736B" w:rsidRPr="006724CD" w:rsidRDefault="0087736B" w:rsidP="00E30699">
            <w:pPr>
              <w:rPr>
                <w:color w:val="000000"/>
              </w:rPr>
            </w:pPr>
            <w:r w:rsidRPr="006724CD">
              <w:rPr>
                <w:color w:val="000000"/>
              </w:rPr>
              <w:t>ИП Лысенко Галина Ивановна</w:t>
            </w:r>
          </w:p>
          <w:p w14:paraId="1A3DCF42" w14:textId="77777777" w:rsidR="0087736B" w:rsidRPr="006724CD" w:rsidRDefault="0087736B" w:rsidP="00E30699">
            <w:pPr>
              <w:rPr>
                <w:color w:val="000000"/>
              </w:rPr>
            </w:pPr>
            <w:proofErr w:type="gramStart"/>
            <w:r w:rsidRPr="006724CD">
              <w:rPr>
                <w:color w:val="000000"/>
              </w:rPr>
              <w:t>ИНН  390702639548</w:t>
            </w:r>
            <w:proofErr w:type="gramEnd"/>
            <w:r w:rsidRPr="006724CD">
              <w:rPr>
                <w:color w:val="000000"/>
              </w:rPr>
              <w:t xml:space="preserve"> </w:t>
            </w:r>
          </w:p>
          <w:p w14:paraId="5044CD60" w14:textId="77777777" w:rsidR="0087736B" w:rsidRPr="006724CD" w:rsidRDefault="0087736B" w:rsidP="00E30699">
            <w:pPr>
              <w:rPr>
                <w:color w:val="000000"/>
              </w:rPr>
            </w:pPr>
            <w:r w:rsidRPr="006724CD">
              <w:rPr>
                <w:color w:val="000000"/>
              </w:rPr>
              <w:t>ОГРНИП 311392618800197</w:t>
            </w:r>
          </w:p>
          <w:p w14:paraId="7A87B0C4" w14:textId="77777777" w:rsidR="0087736B" w:rsidRPr="006724CD" w:rsidRDefault="0087736B" w:rsidP="00E30699">
            <w:pPr>
              <w:rPr>
                <w:color w:val="000000"/>
              </w:rPr>
            </w:pPr>
            <w:proofErr w:type="gramStart"/>
            <w:r w:rsidRPr="006724CD">
              <w:rPr>
                <w:color w:val="000000"/>
              </w:rPr>
              <w:t>236029  г.</w:t>
            </w:r>
            <w:proofErr w:type="gramEnd"/>
            <w:r w:rsidRPr="006724CD">
              <w:rPr>
                <w:color w:val="000000"/>
              </w:rPr>
              <w:t xml:space="preserve"> Калининград,  ул. Тихая  д.20  кв.3</w:t>
            </w:r>
          </w:p>
          <w:p w14:paraId="429547B0" w14:textId="77777777" w:rsidR="0087736B" w:rsidRPr="006724CD" w:rsidRDefault="0087736B" w:rsidP="00E30699">
            <w:pPr>
              <w:rPr>
                <w:color w:val="000000"/>
              </w:rPr>
            </w:pPr>
            <w:r w:rsidRPr="006724CD">
              <w:rPr>
                <w:color w:val="000000"/>
              </w:rPr>
              <w:t>р/с 40802810600000077793</w:t>
            </w:r>
          </w:p>
          <w:p w14:paraId="73EC07C5" w14:textId="77777777" w:rsidR="0087736B" w:rsidRPr="006724CD" w:rsidRDefault="0087736B" w:rsidP="00E30699">
            <w:pPr>
              <w:rPr>
                <w:color w:val="000000"/>
              </w:rPr>
            </w:pPr>
            <w:r w:rsidRPr="006724CD">
              <w:rPr>
                <w:color w:val="000000"/>
              </w:rPr>
              <w:t xml:space="preserve">Банк </w:t>
            </w:r>
            <w:proofErr w:type="gramStart"/>
            <w:r w:rsidRPr="006724CD">
              <w:rPr>
                <w:color w:val="000000"/>
              </w:rPr>
              <w:t>получателя:  Ф</w:t>
            </w:r>
            <w:proofErr w:type="gramEnd"/>
            <w:r w:rsidRPr="006724CD">
              <w:rPr>
                <w:color w:val="000000"/>
              </w:rPr>
              <w:t>-Л "ЕВРОПЕЙСКИЙ" ПАО "БАНК "САНКТ-ПЕТЕРБУРГ", г. КАЛИНИНГРАД</w:t>
            </w:r>
          </w:p>
          <w:p w14:paraId="40F312CB" w14:textId="77777777" w:rsidR="0087736B" w:rsidRPr="006724CD" w:rsidRDefault="0087736B" w:rsidP="00E30699">
            <w:pPr>
              <w:rPr>
                <w:color w:val="000000"/>
              </w:rPr>
            </w:pPr>
            <w:r w:rsidRPr="006724CD">
              <w:rPr>
                <w:color w:val="000000"/>
              </w:rPr>
              <w:t>БИК 042748877</w:t>
            </w:r>
          </w:p>
          <w:p w14:paraId="4824C3E5" w14:textId="77777777" w:rsidR="0087736B" w:rsidRPr="006724CD" w:rsidRDefault="0087736B" w:rsidP="00E30699">
            <w:pPr>
              <w:rPr>
                <w:color w:val="000000"/>
              </w:rPr>
            </w:pPr>
            <w:r w:rsidRPr="006724CD">
              <w:rPr>
                <w:color w:val="000000"/>
              </w:rPr>
              <w:t>к/с 30101810927480000877</w:t>
            </w:r>
          </w:p>
          <w:p w14:paraId="457C1357" w14:textId="77777777" w:rsidR="0087736B" w:rsidRPr="002E664E" w:rsidRDefault="0087736B" w:rsidP="00E30699"/>
          <w:p w14:paraId="43FEC0B4" w14:textId="77777777" w:rsidR="0087736B" w:rsidRPr="000077BD" w:rsidRDefault="0087736B" w:rsidP="00E30699">
            <w:pPr>
              <w:pStyle w:val="31"/>
              <w:ind w:left="0" w:firstLine="0"/>
              <w:rPr>
                <w:sz w:val="20"/>
              </w:rPr>
            </w:pPr>
          </w:p>
        </w:tc>
        <w:tc>
          <w:tcPr>
            <w:tcW w:w="5220" w:type="dxa"/>
            <w:tcBorders>
              <w:top w:val="single" w:sz="4" w:space="0" w:color="000000"/>
            </w:tcBorders>
            <w:shd w:val="clear" w:color="auto" w:fill="auto"/>
          </w:tcPr>
          <w:p w14:paraId="403B1C7B" w14:textId="77777777" w:rsidR="00912A9F" w:rsidRPr="00A30E77" w:rsidRDefault="00912A9F" w:rsidP="00912A9F">
            <w:pPr>
              <w:pStyle w:val="af6"/>
              <w:spacing w:before="0" w:beforeAutospacing="0" w:after="0" w:afterAutospacing="0"/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</w:pPr>
            <w:proofErr w:type="gram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{{ address</w:t>
            </w:r>
            <w:proofErr w:type="gramEnd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}}</w:t>
            </w:r>
          </w:p>
          <w:p w14:paraId="36C060D1" w14:textId="5012CD14" w:rsidR="00912A9F" w:rsidRDefault="00912A9F" w:rsidP="00912A9F">
            <w:pPr>
              <w:pStyle w:val="af6"/>
              <w:spacing w:before="0" w:beforeAutospacing="0" w:after="0" w:afterAutospacing="0"/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</w:pPr>
            <w:r w:rsidRPr="00A30E77">
              <w:rPr>
                <w:rFonts w:eastAsia="Times New Roman"/>
                <w:color w:val="000000"/>
                <w:sz w:val="20"/>
                <w:szCs w:val="20"/>
                <w:lang w:eastAsia="ar-SA"/>
              </w:rPr>
              <w:t>Паспорт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eastAsia="ar-SA"/>
              </w:rPr>
              <w:t>серия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</w:t>
            </w:r>
            <w:proofErr w:type="gram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{{</w:t>
            </w:r>
            <w:r w:rsidRPr="00A30E7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passport</w:t>
            </w:r>
            <w:proofErr w:type="gramEnd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_series</w:t>
            </w:r>
            <w:proofErr w:type="spellEnd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}} № {{</w:t>
            </w:r>
            <w:r w:rsidRPr="00A30E7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passport_number</w:t>
            </w:r>
            <w:proofErr w:type="spellEnd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}}</w:t>
            </w:r>
          </w:p>
          <w:p w14:paraId="7C525699" w14:textId="5ABAC4A9" w:rsidR="00B61172" w:rsidRPr="00A30E77" w:rsidRDefault="00B61172" w:rsidP="00912A9F">
            <w:pPr>
              <w:pStyle w:val="af6"/>
              <w:spacing w:before="0" w:beforeAutospacing="0" w:after="0" w:afterAutospacing="0"/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ar-SA"/>
              </w:rPr>
              <w:t>Выдан</w:t>
            </w:r>
            <w:r w:rsidRPr="00B61172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</w:t>
            </w:r>
            <w:proofErr w:type="gramStart"/>
            <w:r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{{ </w:t>
            </w:r>
            <w:proofErr w:type="spellStart"/>
            <w:r w:rsidRPr="00B61172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passport</w:t>
            </w:r>
            <w:proofErr w:type="gramEnd"/>
            <w:r w:rsidRPr="00B61172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_issued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}}</w:t>
            </w:r>
          </w:p>
          <w:p w14:paraId="0D4F0C5E" w14:textId="77777777" w:rsidR="00912A9F" w:rsidRPr="00A30E77" w:rsidRDefault="00912A9F" w:rsidP="00912A9F">
            <w:pPr>
              <w:pStyle w:val="af6"/>
              <w:spacing w:before="0" w:beforeAutospacing="0" w:after="0" w:afterAutospacing="0"/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</w:pPr>
            <w:r w:rsidRPr="00A30E77">
              <w:rPr>
                <w:rFonts w:eastAsia="Times New Roman"/>
                <w:color w:val="000000"/>
                <w:sz w:val="20"/>
                <w:szCs w:val="20"/>
                <w:lang w:eastAsia="ar-SA"/>
              </w:rPr>
              <w:t>Дата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eastAsia="ar-SA"/>
              </w:rPr>
              <w:t>выдачи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: </w:t>
            </w:r>
            <w:proofErr w:type="gram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{{ </w:t>
            </w:r>
            <w:proofErr w:type="spell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passport</w:t>
            </w:r>
            <w:proofErr w:type="gramEnd"/>
            <w:r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_</w:t>
            </w:r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date</w:t>
            </w:r>
            <w:proofErr w:type="spellEnd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}}</w:t>
            </w:r>
          </w:p>
          <w:p w14:paraId="2C9A2ED8" w14:textId="77777777" w:rsidR="00912A9F" w:rsidRPr="00A30E77" w:rsidRDefault="00912A9F" w:rsidP="00912A9F">
            <w:pPr>
              <w:pStyle w:val="af6"/>
              <w:spacing w:before="0" w:beforeAutospacing="0" w:after="0" w:afterAutospacing="0"/>
              <w:rPr>
                <w:sz w:val="20"/>
                <w:szCs w:val="20"/>
                <w:lang w:val="en-US"/>
              </w:rPr>
            </w:pPr>
            <w:r w:rsidRPr="00A30E77">
              <w:rPr>
                <w:color w:val="000000"/>
                <w:sz w:val="20"/>
                <w:szCs w:val="20"/>
              </w:rPr>
              <w:t>Код</w:t>
            </w:r>
            <w:r w:rsidRPr="00A30E77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A30E77">
              <w:rPr>
                <w:color w:val="000000"/>
                <w:sz w:val="20"/>
                <w:szCs w:val="20"/>
              </w:rPr>
              <w:t>подразделения</w:t>
            </w:r>
            <w:r w:rsidRPr="00A30E77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{{ </w:t>
            </w:r>
            <w:proofErr w:type="spellStart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passport</w:t>
            </w:r>
            <w:proofErr w:type="gramEnd"/>
            <w:r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>_code</w:t>
            </w:r>
            <w:proofErr w:type="spellEnd"/>
            <w:r w:rsidRPr="00A30E77">
              <w:rPr>
                <w:rFonts w:eastAsia="Times New Roman"/>
                <w:color w:val="000000"/>
                <w:sz w:val="20"/>
                <w:szCs w:val="20"/>
                <w:lang w:val="en-US" w:eastAsia="ar-SA"/>
              </w:rPr>
              <w:t xml:space="preserve"> }}</w:t>
            </w:r>
          </w:p>
          <w:p w14:paraId="3203CCE4" w14:textId="77777777" w:rsidR="00912A9F" w:rsidRPr="00A30E77" w:rsidRDefault="00912A9F" w:rsidP="00912A9F">
            <w:pPr>
              <w:rPr>
                <w:lang w:val="en-US"/>
              </w:rPr>
            </w:pPr>
            <w:r w:rsidRPr="00A30E77">
              <w:t>Тел</w:t>
            </w:r>
            <w:r w:rsidRPr="00A30E77">
              <w:rPr>
                <w:lang w:val="en-US"/>
              </w:rPr>
              <w:t xml:space="preserve">: </w:t>
            </w:r>
            <w:proofErr w:type="gramStart"/>
            <w:r w:rsidRPr="00A30E77">
              <w:rPr>
                <w:lang w:val="en-US"/>
              </w:rPr>
              <w:t>{{ phone</w:t>
            </w:r>
            <w:proofErr w:type="gramEnd"/>
            <w:r w:rsidRPr="00A30E77">
              <w:rPr>
                <w:lang w:val="en-US"/>
              </w:rPr>
              <w:t xml:space="preserve"> }}</w:t>
            </w:r>
          </w:p>
          <w:p w14:paraId="58E1D94D" w14:textId="1BB66B32" w:rsidR="0087736B" w:rsidRPr="00FD5A67" w:rsidRDefault="0087736B" w:rsidP="00B25DC9">
            <w:pPr>
              <w:rPr>
                <w:color w:val="000000"/>
                <w:sz w:val="18"/>
                <w:lang w:val="en-US"/>
              </w:rPr>
            </w:pPr>
          </w:p>
          <w:p w14:paraId="6B5A3523" w14:textId="77777777" w:rsidR="0087736B" w:rsidRPr="00FD5A67" w:rsidRDefault="0087736B" w:rsidP="00B25DC9">
            <w:pPr>
              <w:pStyle w:val="af6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</w:p>
          <w:p w14:paraId="7EB57B91" w14:textId="77777777" w:rsidR="0087736B" w:rsidRPr="00FD5A67" w:rsidRDefault="0087736B" w:rsidP="00B25DC9">
            <w:pPr>
              <w:rPr>
                <w:lang w:val="en-US"/>
              </w:rPr>
            </w:pPr>
          </w:p>
          <w:p w14:paraId="1352739F" w14:textId="77777777" w:rsidR="0087736B" w:rsidRPr="00FD5A67" w:rsidRDefault="0087736B" w:rsidP="00B25DC9">
            <w:pPr>
              <w:rPr>
                <w:lang w:val="en-US"/>
              </w:rPr>
            </w:pPr>
          </w:p>
        </w:tc>
      </w:tr>
    </w:tbl>
    <w:p w14:paraId="3D587131" w14:textId="77777777" w:rsidR="004B32CF" w:rsidRPr="00D811CA" w:rsidRDefault="00D21D1B" w:rsidP="004B32CF">
      <w:r>
        <w:t>Индивидуальный предприниматель</w:t>
      </w:r>
      <w:r w:rsidR="004B32CF" w:rsidRPr="00D811CA">
        <w:t xml:space="preserve">                                                                               </w:t>
      </w:r>
    </w:p>
    <w:p w14:paraId="04FB3940" w14:textId="77777777" w:rsidR="004B32CF" w:rsidRPr="00D811CA" w:rsidRDefault="004B32CF" w:rsidP="004B32CF"/>
    <w:p w14:paraId="34CFF490" w14:textId="42373C03" w:rsidR="004B32CF" w:rsidRPr="00693D09" w:rsidRDefault="004B32CF" w:rsidP="004B32CF">
      <w:r w:rsidRPr="00D811CA">
        <w:t xml:space="preserve">___________________ </w:t>
      </w:r>
      <w:r w:rsidR="00D21D1B">
        <w:rPr>
          <w:color w:val="000000"/>
        </w:rPr>
        <w:t>Лысенко Г.И.</w:t>
      </w:r>
      <w:r w:rsidRPr="00D811CA">
        <w:rPr>
          <w:color w:val="000000"/>
        </w:rPr>
        <w:t xml:space="preserve">                                                       </w:t>
      </w:r>
      <w:r w:rsidRPr="00D811CA">
        <w:t>_______________________</w:t>
      </w:r>
      <w:proofErr w:type="gramStart"/>
      <w:r w:rsidRPr="00D811CA">
        <w:t xml:space="preserve">_  </w:t>
      </w:r>
      <w:r w:rsidR="00C95E61" w:rsidRPr="00C95E61">
        <w:t>{</w:t>
      </w:r>
      <w:proofErr w:type="gramEnd"/>
      <w:r w:rsidR="00C95E61" w:rsidRPr="00C95E61">
        <w:t xml:space="preserve">{ </w:t>
      </w:r>
      <w:r w:rsidR="00C95E61" w:rsidRPr="00C95E61">
        <w:rPr>
          <w:lang w:val="en-US"/>
        </w:rPr>
        <w:t>format</w:t>
      </w:r>
      <w:r w:rsidR="00C95E61" w:rsidRPr="00C95E61">
        <w:t>_</w:t>
      </w:r>
      <w:proofErr w:type="spellStart"/>
      <w:r w:rsidR="00C95E61" w:rsidRPr="00C95E61">
        <w:rPr>
          <w:lang w:val="en-US"/>
        </w:rPr>
        <w:t>fio</w:t>
      </w:r>
      <w:proofErr w:type="spellEnd"/>
      <w:r w:rsidR="00C95E61" w:rsidRPr="00C95E61">
        <w:t xml:space="preserve"> }}</w:t>
      </w:r>
    </w:p>
    <w:p w14:paraId="28E60783" w14:textId="77777777" w:rsidR="004B32CF" w:rsidRDefault="004B32CF" w:rsidP="004B32CF">
      <w:pPr>
        <w:pStyle w:val="Iauiue1"/>
        <w:rPr>
          <w:i/>
        </w:rPr>
      </w:pPr>
    </w:p>
    <w:p w14:paraId="1BBB0635" w14:textId="77777777" w:rsidR="0013499D" w:rsidRDefault="0013499D" w:rsidP="0013499D">
      <w:pPr>
        <w:pStyle w:val="Iauiue1"/>
        <w:rPr>
          <w:i/>
        </w:rPr>
      </w:pPr>
    </w:p>
    <w:p w14:paraId="70E9DC05" w14:textId="77777777" w:rsidR="00A803AB" w:rsidRPr="00723F32" w:rsidRDefault="00A803AB" w:rsidP="004772FB">
      <w:pPr>
        <w:jc w:val="both"/>
      </w:pPr>
    </w:p>
    <w:sectPr w:rsidR="00A803AB" w:rsidRPr="00723F32" w:rsidSect="00AD5579">
      <w:headerReference w:type="default" r:id="rId8"/>
      <w:footerReference w:type="default" r:id="rId9"/>
      <w:pgSz w:w="11906" w:h="16838"/>
      <w:pgMar w:top="720" w:right="720" w:bottom="720" w:left="720" w:header="720" w:footer="38" w:gutter="0"/>
      <w:cols w:space="72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74EA2" w14:textId="77777777" w:rsidR="007C5207" w:rsidRDefault="007C5207">
      <w:r>
        <w:separator/>
      </w:r>
    </w:p>
  </w:endnote>
  <w:endnote w:type="continuationSeparator" w:id="0">
    <w:p w14:paraId="7E627C8C" w14:textId="77777777" w:rsidR="007C5207" w:rsidRDefault="007C5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1C556" w14:textId="2077206F" w:rsidR="00126BB5" w:rsidRPr="004139CC" w:rsidRDefault="00126BB5">
    <w:pPr>
      <w:pStyle w:val="ae"/>
      <w:rPr>
        <w:i/>
      </w:rPr>
    </w:pPr>
    <w:proofErr w:type="gramStart"/>
    <w:r>
      <w:rPr>
        <w:i/>
      </w:rPr>
      <w:t xml:space="preserve">Договор  </w:t>
    </w:r>
    <w:r w:rsidRPr="002A5F62">
      <w:rPr>
        <w:i/>
      </w:rPr>
      <w:t>купли</w:t>
    </w:r>
    <w:proofErr w:type="gramEnd"/>
    <w:r w:rsidRPr="002A5F62">
      <w:rPr>
        <w:i/>
      </w:rPr>
      <w:t>-продажи</w:t>
    </w:r>
    <w:r>
      <w:rPr>
        <w:i/>
      </w:rPr>
      <w:t xml:space="preserve"> оборудования</w:t>
    </w:r>
    <w:r w:rsidRPr="002A5F62">
      <w:rPr>
        <w:b/>
        <w:sz w:val="21"/>
        <w:szCs w:val="21"/>
      </w:rPr>
      <w:t xml:space="preserve"> </w:t>
    </w:r>
    <w:r w:rsidRPr="007F0EA7">
      <w:rPr>
        <w:b/>
        <w:sz w:val="21"/>
        <w:szCs w:val="21"/>
      </w:rPr>
      <w:t xml:space="preserve"> </w:t>
    </w:r>
    <w:bookmarkStart w:id="20" w:name="_Hlk151560188"/>
    <w:r w:rsidR="004139CC">
      <w:rPr>
        <w:b/>
      </w:rPr>
      <w:t>{{</w:t>
    </w:r>
    <w:r w:rsidR="004139CC" w:rsidRPr="009F416B">
      <w:t xml:space="preserve"> </w:t>
    </w:r>
    <w:r w:rsidR="004139CC" w:rsidRPr="009F416B">
      <w:rPr>
        <w:b/>
        <w:lang w:val="en-US"/>
      </w:rPr>
      <w:t>number</w:t>
    </w:r>
    <w:r w:rsidR="004139CC" w:rsidRPr="009F416B">
      <w:rPr>
        <w:b/>
      </w:rPr>
      <w:t xml:space="preserve"> </w:t>
    </w:r>
    <w:r w:rsidR="004139CC">
      <w:rPr>
        <w:b/>
      </w:rPr>
      <w:t>}}</w:t>
    </w:r>
    <w:r w:rsidR="004139CC" w:rsidRPr="004139CC">
      <w:rPr>
        <w:b/>
      </w:rPr>
      <w:t xml:space="preserve"> </w:t>
    </w:r>
    <w:r w:rsidR="00D459B0">
      <w:rPr>
        <w:i/>
      </w:rPr>
      <w:t xml:space="preserve">от  </w:t>
    </w:r>
    <w:bookmarkEnd w:id="20"/>
    <w:r w:rsidR="004139CC" w:rsidRPr="004139CC">
      <w:rPr>
        <w:i/>
      </w:rPr>
      <w:t xml:space="preserve">{{ </w:t>
    </w:r>
    <w:r w:rsidR="004139CC">
      <w:rPr>
        <w:i/>
        <w:lang w:val="en-US"/>
      </w:rPr>
      <w:t>date</w:t>
    </w:r>
    <w:r w:rsidR="004139CC" w:rsidRPr="004139CC">
      <w:rPr>
        <w:i/>
      </w:rPr>
      <w:t xml:space="preserve"> }}</w:t>
    </w:r>
  </w:p>
  <w:p w14:paraId="675C4F6E" w14:textId="77777777" w:rsidR="00126BB5" w:rsidRDefault="00126BB5">
    <w:pPr>
      <w:pStyle w:val="ae"/>
      <w:rPr>
        <w:i/>
      </w:rPr>
    </w:pPr>
  </w:p>
  <w:p w14:paraId="5B600AF9" w14:textId="77777777" w:rsidR="00126BB5" w:rsidRDefault="00126BB5">
    <w:pPr>
      <w:pStyle w:val="ae"/>
    </w:pPr>
    <w:r>
      <w:rPr>
        <w:i/>
      </w:rPr>
      <w:t xml:space="preserve">От ПОСТАВЩИКА: ____________________________   От </w:t>
    </w:r>
    <w:proofErr w:type="gramStart"/>
    <w:r>
      <w:rPr>
        <w:i/>
      </w:rPr>
      <w:t>ПОКУПАТЕЛЯ:_</w:t>
    </w:r>
    <w:proofErr w:type="gramEnd"/>
    <w:r>
      <w:rPr>
        <w:i/>
      </w:rPr>
      <w:t>______________________________</w:t>
    </w:r>
  </w:p>
  <w:p w14:paraId="0E91CE66" w14:textId="77777777" w:rsidR="00126BB5" w:rsidRDefault="00126BB5">
    <w:pPr>
      <w:pStyle w:val="ae"/>
    </w:pPr>
  </w:p>
  <w:p w14:paraId="0AA7CDAA" w14:textId="77777777" w:rsidR="00126BB5" w:rsidRDefault="00126BB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8AD56" w14:textId="77777777" w:rsidR="007C5207" w:rsidRDefault="007C5207">
      <w:r>
        <w:separator/>
      </w:r>
    </w:p>
  </w:footnote>
  <w:footnote w:type="continuationSeparator" w:id="0">
    <w:p w14:paraId="448CDEE3" w14:textId="77777777" w:rsidR="007C5207" w:rsidRDefault="007C5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F10AD" w14:textId="77777777" w:rsidR="00126BB5" w:rsidRDefault="00126BB5">
    <w:pPr>
      <w:pStyle w:val="ad"/>
      <w:jc w:val="right"/>
    </w:pPr>
    <w:r>
      <w:rPr>
        <w:sz w:val="12"/>
      </w:rPr>
      <w:t xml:space="preserve">Страница </w:t>
    </w:r>
    <w:r>
      <w:rPr>
        <w:rStyle w:val="a4"/>
        <w:sz w:val="12"/>
      </w:rPr>
      <w:fldChar w:fldCharType="begin"/>
    </w:r>
    <w:r>
      <w:rPr>
        <w:rStyle w:val="a4"/>
        <w:sz w:val="12"/>
      </w:rPr>
      <w:instrText xml:space="preserve"> PAGE </w:instrText>
    </w:r>
    <w:r>
      <w:rPr>
        <w:rStyle w:val="a4"/>
        <w:sz w:val="12"/>
      </w:rPr>
      <w:fldChar w:fldCharType="separate"/>
    </w:r>
    <w:r w:rsidR="00496F9C">
      <w:rPr>
        <w:rStyle w:val="a4"/>
        <w:noProof/>
        <w:sz w:val="12"/>
      </w:rPr>
      <w:t>5</w:t>
    </w:r>
    <w:r>
      <w:rPr>
        <w:rStyle w:val="a4"/>
        <w:sz w:val="1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4"/>
    <w:lvl w:ilvl="0">
      <w:start w:val="3"/>
      <w:numFmt w:val="decimal"/>
      <w:lvlText w:val="%1. "/>
      <w:lvlJc w:val="left"/>
      <w:pPr>
        <w:tabs>
          <w:tab w:val="num" w:pos="0"/>
        </w:tabs>
        <w:ind w:left="283" w:hanging="283"/>
      </w:pPr>
      <w:rPr>
        <w:rFonts w:ascii="Times New Roman" w:hAnsi="Times New Roman" w:cs="Times New Roman" w:hint="default"/>
        <w:b/>
        <w:i w:val="0"/>
        <w:sz w:val="24"/>
        <w:szCs w:val="24"/>
        <w:u w:val="none"/>
      </w:rPr>
    </w:lvl>
  </w:abstractNum>
  <w:abstractNum w:abstractNumId="2" w15:restartNumberingAfterBreak="0">
    <w:nsid w:val="00000003"/>
    <w:multiLevelType w:val="singleLevel"/>
    <w:tmpl w:val="00000003"/>
    <w:name w:val="WW8Num1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Times New Roman" w:hAnsi="Times New Roman" w:cs="Times New Roman" w:hint="default"/>
        <w:sz w:val="22"/>
        <w:szCs w:val="22"/>
      </w:rPr>
    </w:lvl>
  </w:abstractNum>
  <w:abstractNum w:abstractNumId="3" w15:restartNumberingAfterBreak="0">
    <w:nsid w:val="00000004"/>
    <w:multiLevelType w:val="singleLevel"/>
    <w:tmpl w:val="00000004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1"/>
      </w:rPr>
    </w:lvl>
  </w:abstractNum>
  <w:abstractNum w:abstractNumId="4" w15:restartNumberingAfterBreak="0">
    <w:nsid w:val="00000005"/>
    <w:multiLevelType w:val="singleLevel"/>
    <w:tmpl w:val="52C26210"/>
    <w:name w:val="WW8Num16"/>
    <w:lvl w:ilvl="0">
      <w:start w:val="1"/>
      <w:numFmt w:val="decimal"/>
      <w:lvlText w:val="3.%1. "/>
      <w:lvlJc w:val="left"/>
      <w:pPr>
        <w:tabs>
          <w:tab w:val="num" w:pos="0"/>
        </w:tabs>
        <w:ind w:left="283" w:hanging="283"/>
      </w:pPr>
      <w:rPr>
        <w:sz w:val="20"/>
        <w:szCs w:val="24"/>
      </w:rPr>
    </w:lvl>
  </w:abstractNum>
  <w:abstractNum w:abstractNumId="5" w15:restartNumberingAfterBreak="0">
    <w:nsid w:val="00000006"/>
    <w:multiLevelType w:val="singleLevel"/>
    <w:tmpl w:val="00000006"/>
    <w:name w:val="WW8Num28"/>
    <w:lvl w:ilvl="0">
      <w:start w:val="2"/>
      <w:numFmt w:val="decimal"/>
      <w:lvlText w:val="%1. "/>
      <w:lvlJc w:val="left"/>
      <w:pPr>
        <w:tabs>
          <w:tab w:val="num" w:pos="0"/>
        </w:tabs>
        <w:ind w:left="283" w:hanging="283"/>
      </w:pPr>
      <w:rPr>
        <w:rFonts w:ascii="Times New Roman" w:hAnsi="Times New Roman" w:cs="Times New Roman" w:hint="default"/>
        <w:b/>
        <w:i w:val="0"/>
        <w:sz w:val="24"/>
        <w:szCs w:val="24"/>
        <w:u w:val="none"/>
      </w:rPr>
    </w:lvl>
  </w:abstractNum>
  <w:abstractNum w:abstractNumId="6" w15:restartNumberingAfterBreak="0">
    <w:nsid w:val="00000007"/>
    <w:multiLevelType w:val="singleLevel"/>
    <w:tmpl w:val="00000007"/>
    <w:name w:val="WW8Num30"/>
    <w:lvl w:ilvl="0">
      <w:start w:val="1"/>
      <w:numFmt w:val="decimal"/>
      <w:lvlText w:val="%1. "/>
      <w:lvlJc w:val="left"/>
      <w:pPr>
        <w:tabs>
          <w:tab w:val="num" w:pos="0"/>
        </w:tabs>
        <w:ind w:left="283" w:hanging="283"/>
      </w:pPr>
      <w:rPr>
        <w:b/>
        <w:sz w:val="24"/>
        <w:szCs w:val="24"/>
      </w:rPr>
    </w:lvl>
  </w:abstractNum>
  <w:abstractNum w:abstractNumId="7" w15:restartNumberingAfterBreak="0">
    <w:nsid w:val="00000008"/>
    <w:multiLevelType w:val="multilevel"/>
    <w:tmpl w:val="00000008"/>
    <w:name w:val="WW8StyleNum"/>
    <w:lvl w:ilvl="0">
      <w:start w:val="1"/>
      <w:numFmt w:val="decimal"/>
      <w:pStyle w:val="a"/>
      <w:lvlText w:val="%1. 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StyleNum1"/>
    <w:lvl w:ilvl="0">
      <w:start w:val="1"/>
      <w:numFmt w:val="decimal"/>
      <w:pStyle w:val="10"/>
      <w:lvlText w:val="%1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A5B70EA"/>
    <w:multiLevelType w:val="hybridMultilevel"/>
    <w:tmpl w:val="AF8C278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152FD"/>
    <w:multiLevelType w:val="hybridMultilevel"/>
    <w:tmpl w:val="737CC5FA"/>
    <w:lvl w:ilvl="0" w:tplc="D148475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AA0D4F"/>
    <w:multiLevelType w:val="hybridMultilevel"/>
    <w:tmpl w:val="FB882EFC"/>
    <w:lvl w:ilvl="0" w:tplc="DA7C766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F80D09"/>
    <w:multiLevelType w:val="hybridMultilevel"/>
    <w:tmpl w:val="816CA1FE"/>
    <w:lvl w:ilvl="0" w:tplc="0C0C81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73FAA"/>
    <w:multiLevelType w:val="hybridMultilevel"/>
    <w:tmpl w:val="7D56C444"/>
    <w:lvl w:ilvl="0" w:tplc="FDE4DE64">
      <w:start w:val="1"/>
      <w:numFmt w:val="decimal"/>
      <w:lvlText w:val="%1."/>
      <w:lvlJc w:val="left"/>
      <w:pPr>
        <w:ind w:left="1004" w:hanging="360"/>
      </w:pPr>
      <w:rPr>
        <w:rFonts w:ascii="Times New Roman" w:hAnsi="Times New Roman" w:cs="Times New Roman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0"/>
  </w:num>
  <w:num w:numId="11">
    <w:abstractNumId w:val="11"/>
  </w:num>
  <w:num w:numId="12">
    <w:abstractNumId w:val="9"/>
  </w:num>
  <w:num w:numId="13">
    <w:abstractNumId w:val="13"/>
  </w:num>
  <w:num w:numId="14">
    <w:abstractNumId w:val="1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250"/>
    <w:rsid w:val="000002FB"/>
    <w:rsid w:val="0000210A"/>
    <w:rsid w:val="00002BFC"/>
    <w:rsid w:val="000050AF"/>
    <w:rsid w:val="00005374"/>
    <w:rsid w:val="000103F6"/>
    <w:rsid w:val="00010993"/>
    <w:rsid w:val="00012FB3"/>
    <w:rsid w:val="00013089"/>
    <w:rsid w:val="0001315A"/>
    <w:rsid w:val="00013163"/>
    <w:rsid w:val="00013DC3"/>
    <w:rsid w:val="000153CE"/>
    <w:rsid w:val="000210A6"/>
    <w:rsid w:val="0002260A"/>
    <w:rsid w:val="0002287F"/>
    <w:rsid w:val="00023569"/>
    <w:rsid w:val="00023704"/>
    <w:rsid w:val="00024AF0"/>
    <w:rsid w:val="00025A56"/>
    <w:rsid w:val="000428AB"/>
    <w:rsid w:val="00044D4D"/>
    <w:rsid w:val="000470DA"/>
    <w:rsid w:val="00052DE4"/>
    <w:rsid w:val="00055990"/>
    <w:rsid w:val="00056C77"/>
    <w:rsid w:val="00057742"/>
    <w:rsid w:val="00057979"/>
    <w:rsid w:val="00060FB2"/>
    <w:rsid w:val="000620E8"/>
    <w:rsid w:val="00062791"/>
    <w:rsid w:val="0006326F"/>
    <w:rsid w:val="0006409B"/>
    <w:rsid w:val="0006709F"/>
    <w:rsid w:val="0007073D"/>
    <w:rsid w:val="0007180A"/>
    <w:rsid w:val="00071F29"/>
    <w:rsid w:val="00076158"/>
    <w:rsid w:val="000805A3"/>
    <w:rsid w:val="00080E26"/>
    <w:rsid w:val="00081CC0"/>
    <w:rsid w:val="000839FD"/>
    <w:rsid w:val="00084918"/>
    <w:rsid w:val="00086AC9"/>
    <w:rsid w:val="000910CD"/>
    <w:rsid w:val="00093E0A"/>
    <w:rsid w:val="00096E5B"/>
    <w:rsid w:val="000A1747"/>
    <w:rsid w:val="000A2727"/>
    <w:rsid w:val="000A3FA9"/>
    <w:rsid w:val="000A41C1"/>
    <w:rsid w:val="000A47D5"/>
    <w:rsid w:val="000A56FA"/>
    <w:rsid w:val="000B56F3"/>
    <w:rsid w:val="000B5F21"/>
    <w:rsid w:val="000B63FD"/>
    <w:rsid w:val="000C1852"/>
    <w:rsid w:val="000C1A81"/>
    <w:rsid w:val="000C1C28"/>
    <w:rsid w:val="000C297A"/>
    <w:rsid w:val="000C3A2A"/>
    <w:rsid w:val="000C6F54"/>
    <w:rsid w:val="000C70A2"/>
    <w:rsid w:val="000D02A0"/>
    <w:rsid w:val="000D18CA"/>
    <w:rsid w:val="000D38C0"/>
    <w:rsid w:val="000D3CA8"/>
    <w:rsid w:val="000D5A0E"/>
    <w:rsid w:val="000E0F68"/>
    <w:rsid w:val="000E1B5B"/>
    <w:rsid w:val="000E659F"/>
    <w:rsid w:val="000E67BA"/>
    <w:rsid w:val="000F3B57"/>
    <w:rsid w:val="000F4AC5"/>
    <w:rsid w:val="000F553C"/>
    <w:rsid w:val="000F73BC"/>
    <w:rsid w:val="00100572"/>
    <w:rsid w:val="00101A9E"/>
    <w:rsid w:val="00103242"/>
    <w:rsid w:val="001063C3"/>
    <w:rsid w:val="00106B87"/>
    <w:rsid w:val="00110260"/>
    <w:rsid w:val="00113BA1"/>
    <w:rsid w:val="00114608"/>
    <w:rsid w:val="00114928"/>
    <w:rsid w:val="00114FCF"/>
    <w:rsid w:val="001160E8"/>
    <w:rsid w:val="001171BC"/>
    <w:rsid w:val="00122255"/>
    <w:rsid w:val="00125339"/>
    <w:rsid w:val="00126BB5"/>
    <w:rsid w:val="001279A4"/>
    <w:rsid w:val="00131AEC"/>
    <w:rsid w:val="00132F4B"/>
    <w:rsid w:val="00133082"/>
    <w:rsid w:val="001341A7"/>
    <w:rsid w:val="001347C0"/>
    <w:rsid w:val="0013499D"/>
    <w:rsid w:val="001355E2"/>
    <w:rsid w:val="001356EA"/>
    <w:rsid w:val="00141C85"/>
    <w:rsid w:val="00152A62"/>
    <w:rsid w:val="00156B6C"/>
    <w:rsid w:val="00157616"/>
    <w:rsid w:val="00157AC8"/>
    <w:rsid w:val="001665D1"/>
    <w:rsid w:val="001669A9"/>
    <w:rsid w:val="0017058B"/>
    <w:rsid w:val="00175CAA"/>
    <w:rsid w:val="00176123"/>
    <w:rsid w:val="00176882"/>
    <w:rsid w:val="00180C43"/>
    <w:rsid w:val="00187E84"/>
    <w:rsid w:val="00187FCD"/>
    <w:rsid w:val="00191AC9"/>
    <w:rsid w:val="0019541D"/>
    <w:rsid w:val="001A4EA7"/>
    <w:rsid w:val="001B13F9"/>
    <w:rsid w:val="001B1B9D"/>
    <w:rsid w:val="001B5A7D"/>
    <w:rsid w:val="001B5DE1"/>
    <w:rsid w:val="001B620F"/>
    <w:rsid w:val="001C14CE"/>
    <w:rsid w:val="001C1ABA"/>
    <w:rsid w:val="001C4C24"/>
    <w:rsid w:val="001C6656"/>
    <w:rsid w:val="001C6822"/>
    <w:rsid w:val="001C7AF9"/>
    <w:rsid w:val="001D0256"/>
    <w:rsid w:val="001D21CA"/>
    <w:rsid w:val="001D40BF"/>
    <w:rsid w:val="001D4CCB"/>
    <w:rsid w:val="001E1A84"/>
    <w:rsid w:val="001E202C"/>
    <w:rsid w:val="001E5CDE"/>
    <w:rsid w:val="001F2921"/>
    <w:rsid w:val="001F35C3"/>
    <w:rsid w:val="001F4BB8"/>
    <w:rsid w:val="001F4FC9"/>
    <w:rsid w:val="001F54C8"/>
    <w:rsid w:val="001F5C85"/>
    <w:rsid w:val="001F72FB"/>
    <w:rsid w:val="002008CE"/>
    <w:rsid w:val="00201343"/>
    <w:rsid w:val="00204268"/>
    <w:rsid w:val="00204E65"/>
    <w:rsid w:val="0020663F"/>
    <w:rsid w:val="00211BF9"/>
    <w:rsid w:val="0021502D"/>
    <w:rsid w:val="00216A56"/>
    <w:rsid w:val="0022094D"/>
    <w:rsid w:val="002233C4"/>
    <w:rsid w:val="0023005B"/>
    <w:rsid w:val="00231D7A"/>
    <w:rsid w:val="00232989"/>
    <w:rsid w:val="002332A7"/>
    <w:rsid w:val="002362C3"/>
    <w:rsid w:val="00240B1F"/>
    <w:rsid w:val="00242492"/>
    <w:rsid w:val="00243764"/>
    <w:rsid w:val="00245953"/>
    <w:rsid w:val="0024601F"/>
    <w:rsid w:val="002468E9"/>
    <w:rsid w:val="00247BA8"/>
    <w:rsid w:val="002517D3"/>
    <w:rsid w:val="00252CEB"/>
    <w:rsid w:val="002533A4"/>
    <w:rsid w:val="00261CFC"/>
    <w:rsid w:val="00261F97"/>
    <w:rsid w:val="002629D4"/>
    <w:rsid w:val="00263233"/>
    <w:rsid w:val="0026522A"/>
    <w:rsid w:val="00265233"/>
    <w:rsid w:val="00265A1C"/>
    <w:rsid w:val="00265AC1"/>
    <w:rsid w:val="00266722"/>
    <w:rsid w:val="00271E5D"/>
    <w:rsid w:val="002738D5"/>
    <w:rsid w:val="00275353"/>
    <w:rsid w:val="00276F36"/>
    <w:rsid w:val="00280305"/>
    <w:rsid w:val="002804B8"/>
    <w:rsid w:val="00282938"/>
    <w:rsid w:val="00283DF4"/>
    <w:rsid w:val="00284A86"/>
    <w:rsid w:val="00286C03"/>
    <w:rsid w:val="00290DD8"/>
    <w:rsid w:val="002913DD"/>
    <w:rsid w:val="00292A3A"/>
    <w:rsid w:val="00292A93"/>
    <w:rsid w:val="00294F61"/>
    <w:rsid w:val="00296333"/>
    <w:rsid w:val="002978B8"/>
    <w:rsid w:val="002A4132"/>
    <w:rsid w:val="002A45C1"/>
    <w:rsid w:val="002A4C40"/>
    <w:rsid w:val="002A5F62"/>
    <w:rsid w:val="002A608E"/>
    <w:rsid w:val="002A62CD"/>
    <w:rsid w:val="002A7A5B"/>
    <w:rsid w:val="002B04AD"/>
    <w:rsid w:val="002B0BAD"/>
    <w:rsid w:val="002B1F23"/>
    <w:rsid w:val="002B2F10"/>
    <w:rsid w:val="002B31A4"/>
    <w:rsid w:val="002B35DF"/>
    <w:rsid w:val="002B59FD"/>
    <w:rsid w:val="002B6F73"/>
    <w:rsid w:val="002C5399"/>
    <w:rsid w:val="002C563B"/>
    <w:rsid w:val="002D0761"/>
    <w:rsid w:val="002D1B4D"/>
    <w:rsid w:val="002D45A4"/>
    <w:rsid w:val="002D494A"/>
    <w:rsid w:val="002E4B76"/>
    <w:rsid w:val="002E54A8"/>
    <w:rsid w:val="002E737A"/>
    <w:rsid w:val="002F3187"/>
    <w:rsid w:val="002F45AE"/>
    <w:rsid w:val="002F605C"/>
    <w:rsid w:val="002F7B75"/>
    <w:rsid w:val="00301D43"/>
    <w:rsid w:val="00303E29"/>
    <w:rsid w:val="00305AD2"/>
    <w:rsid w:val="00305B21"/>
    <w:rsid w:val="00306A20"/>
    <w:rsid w:val="003078D8"/>
    <w:rsid w:val="003078DB"/>
    <w:rsid w:val="00307CD9"/>
    <w:rsid w:val="00311D1F"/>
    <w:rsid w:val="003134D1"/>
    <w:rsid w:val="00313EE1"/>
    <w:rsid w:val="00314F8F"/>
    <w:rsid w:val="003203DD"/>
    <w:rsid w:val="00326AF0"/>
    <w:rsid w:val="003309D9"/>
    <w:rsid w:val="00331B0D"/>
    <w:rsid w:val="003339CD"/>
    <w:rsid w:val="00336581"/>
    <w:rsid w:val="00337FC2"/>
    <w:rsid w:val="00340843"/>
    <w:rsid w:val="003436D8"/>
    <w:rsid w:val="00344D91"/>
    <w:rsid w:val="00345566"/>
    <w:rsid w:val="00354935"/>
    <w:rsid w:val="00354F29"/>
    <w:rsid w:val="00355707"/>
    <w:rsid w:val="00355AFF"/>
    <w:rsid w:val="0035638C"/>
    <w:rsid w:val="00357440"/>
    <w:rsid w:val="00360A9F"/>
    <w:rsid w:val="00363293"/>
    <w:rsid w:val="0036494E"/>
    <w:rsid w:val="003649BD"/>
    <w:rsid w:val="00364F82"/>
    <w:rsid w:val="003668D8"/>
    <w:rsid w:val="00366CAD"/>
    <w:rsid w:val="00367333"/>
    <w:rsid w:val="0037025C"/>
    <w:rsid w:val="00371018"/>
    <w:rsid w:val="00374759"/>
    <w:rsid w:val="0037576D"/>
    <w:rsid w:val="00376B46"/>
    <w:rsid w:val="00376EAA"/>
    <w:rsid w:val="003805EA"/>
    <w:rsid w:val="003835F3"/>
    <w:rsid w:val="003853C0"/>
    <w:rsid w:val="003920DF"/>
    <w:rsid w:val="003A007A"/>
    <w:rsid w:val="003A332D"/>
    <w:rsid w:val="003A3CCD"/>
    <w:rsid w:val="003A462D"/>
    <w:rsid w:val="003A4B66"/>
    <w:rsid w:val="003A504F"/>
    <w:rsid w:val="003A78B9"/>
    <w:rsid w:val="003B05D3"/>
    <w:rsid w:val="003C1DF6"/>
    <w:rsid w:val="003C4535"/>
    <w:rsid w:val="003C49F1"/>
    <w:rsid w:val="003D4563"/>
    <w:rsid w:val="003D612B"/>
    <w:rsid w:val="003D712E"/>
    <w:rsid w:val="003E12BC"/>
    <w:rsid w:val="003F13CE"/>
    <w:rsid w:val="003F2B79"/>
    <w:rsid w:val="003F30EE"/>
    <w:rsid w:val="003F3127"/>
    <w:rsid w:val="003F3AE8"/>
    <w:rsid w:val="003F516A"/>
    <w:rsid w:val="00400AF7"/>
    <w:rsid w:val="004017DB"/>
    <w:rsid w:val="00403CB5"/>
    <w:rsid w:val="00404FCA"/>
    <w:rsid w:val="00407DEE"/>
    <w:rsid w:val="00410D1B"/>
    <w:rsid w:val="00410F1E"/>
    <w:rsid w:val="00412A93"/>
    <w:rsid w:val="004139CC"/>
    <w:rsid w:val="004140B3"/>
    <w:rsid w:val="00416E28"/>
    <w:rsid w:val="00424F82"/>
    <w:rsid w:val="004250B6"/>
    <w:rsid w:val="004273BC"/>
    <w:rsid w:val="00432807"/>
    <w:rsid w:val="00433BDC"/>
    <w:rsid w:val="004407AB"/>
    <w:rsid w:val="00441853"/>
    <w:rsid w:val="00443955"/>
    <w:rsid w:val="00443F74"/>
    <w:rsid w:val="00444D11"/>
    <w:rsid w:val="004472A1"/>
    <w:rsid w:val="00451164"/>
    <w:rsid w:val="004515FC"/>
    <w:rsid w:val="00452630"/>
    <w:rsid w:val="00454762"/>
    <w:rsid w:val="00454C5F"/>
    <w:rsid w:val="004612C2"/>
    <w:rsid w:val="00461DAA"/>
    <w:rsid w:val="00463E89"/>
    <w:rsid w:val="00470994"/>
    <w:rsid w:val="0047200A"/>
    <w:rsid w:val="00474155"/>
    <w:rsid w:val="004772FB"/>
    <w:rsid w:val="00481034"/>
    <w:rsid w:val="00481638"/>
    <w:rsid w:val="00481AB7"/>
    <w:rsid w:val="00485420"/>
    <w:rsid w:val="00485D29"/>
    <w:rsid w:val="00486ADC"/>
    <w:rsid w:val="00487C75"/>
    <w:rsid w:val="004902A3"/>
    <w:rsid w:val="00496F9C"/>
    <w:rsid w:val="004A18C5"/>
    <w:rsid w:val="004A199D"/>
    <w:rsid w:val="004A33D8"/>
    <w:rsid w:val="004A34EE"/>
    <w:rsid w:val="004A4590"/>
    <w:rsid w:val="004A5B39"/>
    <w:rsid w:val="004A6AEC"/>
    <w:rsid w:val="004B048E"/>
    <w:rsid w:val="004B0F4D"/>
    <w:rsid w:val="004B30A4"/>
    <w:rsid w:val="004B32CF"/>
    <w:rsid w:val="004B5CE7"/>
    <w:rsid w:val="004C23DD"/>
    <w:rsid w:val="004C2C2E"/>
    <w:rsid w:val="004C400E"/>
    <w:rsid w:val="004C5FF4"/>
    <w:rsid w:val="004D0A04"/>
    <w:rsid w:val="004D4342"/>
    <w:rsid w:val="004D4609"/>
    <w:rsid w:val="004D51CE"/>
    <w:rsid w:val="004D7B84"/>
    <w:rsid w:val="004E3F55"/>
    <w:rsid w:val="004E7B70"/>
    <w:rsid w:val="004F11CF"/>
    <w:rsid w:val="004F2E52"/>
    <w:rsid w:val="00500804"/>
    <w:rsid w:val="00500AFA"/>
    <w:rsid w:val="00500C7B"/>
    <w:rsid w:val="00503E36"/>
    <w:rsid w:val="00506352"/>
    <w:rsid w:val="0050637F"/>
    <w:rsid w:val="0051138E"/>
    <w:rsid w:val="00511790"/>
    <w:rsid w:val="00511E0C"/>
    <w:rsid w:val="00513708"/>
    <w:rsid w:val="00515C9A"/>
    <w:rsid w:val="0051655C"/>
    <w:rsid w:val="00523D30"/>
    <w:rsid w:val="00527DE3"/>
    <w:rsid w:val="00537083"/>
    <w:rsid w:val="005465A7"/>
    <w:rsid w:val="00547CDF"/>
    <w:rsid w:val="00550951"/>
    <w:rsid w:val="00552911"/>
    <w:rsid w:val="005563B4"/>
    <w:rsid w:val="005601D9"/>
    <w:rsid w:val="005620BD"/>
    <w:rsid w:val="00563B08"/>
    <w:rsid w:val="005654CB"/>
    <w:rsid w:val="00572968"/>
    <w:rsid w:val="00577365"/>
    <w:rsid w:val="00577561"/>
    <w:rsid w:val="005822AC"/>
    <w:rsid w:val="00583E73"/>
    <w:rsid w:val="00587D20"/>
    <w:rsid w:val="00590292"/>
    <w:rsid w:val="005910AD"/>
    <w:rsid w:val="00592A5F"/>
    <w:rsid w:val="00593738"/>
    <w:rsid w:val="005937F7"/>
    <w:rsid w:val="005959D1"/>
    <w:rsid w:val="00595B34"/>
    <w:rsid w:val="00597C7A"/>
    <w:rsid w:val="005A0496"/>
    <w:rsid w:val="005A1BB0"/>
    <w:rsid w:val="005A206C"/>
    <w:rsid w:val="005A3BAB"/>
    <w:rsid w:val="005A3C1C"/>
    <w:rsid w:val="005A3F92"/>
    <w:rsid w:val="005A45E6"/>
    <w:rsid w:val="005A6F4E"/>
    <w:rsid w:val="005B77D6"/>
    <w:rsid w:val="005C0D64"/>
    <w:rsid w:val="005C1537"/>
    <w:rsid w:val="005C574B"/>
    <w:rsid w:val="005C5FF9"/>
    <w:rsid w:val="005D0603"/>
    <w:rsid w:val="005D150C"/>
    <w:rsid w:val="005D2172"/>
    <w:rsid w:val="005D3DDF"/>
    <w:rsid w:val="005D47C2"/>
    <w:rsid w:val="005D4BEA"/>
    <w:rsid w:val="005D4F25"/>
    <w:rsid w:val="005D799A"/>
    <w:rsid w:val="005D7F6D"/>
    <w:rsid w:val="005E19B3"/>
    <w:rsid w:val="005E316A"/>
    <w:rsid w:val="005E51FC"/>
    <w:rsid w:val="005F06D2"/>
    <w:rsid w:val="005F14AF"/>
    <w:rsid w:val="005F625D"/>
    <w:rsid w:val="005F7D4A"/>
    <w:rsid w:val="006016AD"/>
    <w:rsid w:val="00601A80"/>
    <w:rsid w:val="00607859"/>
    <w:rsid w:val="00610F01"/>
    <w:rsid w:val="00615D10"/>
    <w:rsid w:val="006172ED"/>
    <w:rsid w:val="00617BBC"/>
    <w:rsid w:val="00620AEF"/>
    <w:rsid w:val="00623590"/>
    <w:rsid w:val="0062507D"/>
    <w:rsid w:val="00625BAE"/>
    <w:rsid w:val="00626906"/>
    <w:rsid w:val="00630568"/>
    <w:rsid w:val="00631B9D"/>
    <w:rsid w:val="00633F26"/>
    <w:rsid w:val="00634677"/>
    <w:rsid w:val="00635875"/>
    <w:rsid w:val="00636284"/>
    <w:rsid w:val="00636812"/>
    <w:rsid w:val="00637E48"/>
    <w:rsid w:val="00640CD1"/>
    <w:rsid w:val="00640E79"/>
    <w:rsid w:val="00641690"/>
    <w:rsid w:val="00641B45"/>
    <w:rsid w:val="0064232F"/>
    <w:rsid w:val="00642388"/>
    <w:rsid w:val="0064297B"/>
    <w:rsid w:val="006451B1"/>
    <w:rsid w:val="00656BF2"/>
    <w:rsid w:val="00661025"/>
    <w:rsid w:val="0066129A"/>
    <w:rsid w:val="00661E3E"/>
    <w:rsid w:val="0066279C"/>
    <w:rsid w:val="00663B73"/>
    <w:rsid w:val="00671FAE"/>
    <w:rsid w:val="00672CA0"/>
    <w:rsid w:val="006743AE"/>
    <w:rsid w:val="00677020"/>
    <w:rsid w:val="006801BB"/>
    <w:rsid w:val="0068114A"/>
    <w:rsid w:val="00681B32"/>
    <w:rsid w:val="006822F6"/>
    <w:rsid w:val="006828F3"/>
    <w:rsid w:val="00686565"/>
    <w:rsid w:val="0068669C"/>
    <w:rsid w:val="00690648"/>
    <w:rsid w:val="006921A7"/>
    <w:rsid w:val="00692556"/>
    <w:rsid w:val="00693D09"/>
    <w:rsid w:val="0069644B"/>
    <w:rsid w:val="006A63A7"/>
    <w:rsid w:val="006B0629"/>
    <w:rsid w:val="006B1015"/>
    <w:rsid w:val="006B1E70"/>
    <w:rsid w:val="006B3DF5"/>
    <w:rsid w:val="006B4684"/>
    <w:rsid w:val="006B5B01"/>
    <w:rsid w:val="006B7D0E"/>
    <w:rsid w:val="006C61B0"/>
    <w:rsid w:val="006C672F"/>
    <w:rsid w:val="006C75C2"/>
    <w:rsid w:val="006D0045"/>
    <w:rsid w:val="006D1F10"/>
    <w:rsid w:val="006D57CC"/>
    <w:rsid w:val="006D6341"/>
    <w:rsid w:val="006D6CC2"/>
    <w:rsid w:val="006D7AA6"/>
    <w:rsid w:val="006E03EB"/>
    <w:rsid w:val="006E0E24"/>
    <w:rsid w:val="006E1101"/>
    <w:rsid w:val="006E131C"/>
    <w:rsid w:val="006E46C0"/>
    <w:rsid w:val="006E48E3"/>
    <w:rsid w:val="006E616D"/>
    <w:rsid w:val="006E643B"/>
    <w:rsid w:val="006E6FAD"/>
    <w:rsid w:val="006E7508"/>
    <w:rsid w:val="006E75D5"/>
    <w:rsid w:val="006E78F6"/>
    <w:rsid w:val="006F0A4F"/>
    <w:rsid w:val="006F420A"/>
    <w:rsid w:val="007007FC"/>
    <w:rsid w:val="00703C78"/>
    <w:rsid w:val="007048E7"/>
    <w:rsid w:val="00704D5D"/>
    <w:rsid w:val="00706726"/>
    <w:rsid w:val="00710C47"/>
    <w:rsid w:val="00714054"/>
    <w:rsid w:val="00717840"/>
    <w:rsid w:val="00721E13"/>
    <w:rsid w:val="00723A2A"/>
    <w:rsid w:val="00723F32"/>
    <w:rsid w:val="00723F7E"/>
    <w:rsid w:val="00723F80"/>
    <w:rsid w:val="0072490C"/>
    <w:rsid w:val="00726C1D"/>
    <w:rsid w:val="0072722A"/>
    <w:rsid w:val="0072777B"/>
    <w:rsid w:val="00727A7C"/>
    <w:rsid w:val="00731058"/>
    <w:rsid w:val="00731A29"/>
    <w:rsid w:val="00732674"/>
    <w:rsid w:val="00736FC1"/>
    <w:rsid w:val="00740298"/>
    <w:rsid w:val="007405CB"/>
    <w:rsid w:val="0074065E"/>
    <w:rsid w:val="00741ADF"/>
    <w:rsid w:val="00744006"/>
    <w:rsid w:val="00744324"/>
    <w:rsid w:val="0074544C"/>
    <w:rsid w:val="0074589B"/>
    <w:rsid w:val="00746C0A"/>
    <w:rsid w:val="007500E9"/>
    <w:rsid w:val="007510C5"/>
    <w:rsid w:val="00753BF1"/>
    <w:rsid w:val="00753DF7"/>
    <w:rsid w:val="007547F9"/>
    <w:rsid w:val="00755A74"/>
    <w:rsid w:val="007606BA"/>
    <w:rsid w:val="00760EC5"/>
    <w:rsid w:val="0077230C"/>
    <w:rsid w:val="007779AB"/>
    <w:rsid w:val="0078339A"/>
    <w:rsid w:val="0078340A"/>
    <w:rsid w:val="007920C6"/>
    <w:rsid w:val="00794D80"/>
    <w:rsid w:val="0079550E"/>
    <w:rsid w:val="0079558F"/>
    <w:rsid w:val="00796BC9"/>
    <w:rsid w:val="00796DF5"/>
    <w:rsid w:val="00797027"/>
    <w:rsid w:val="00797712"/>
    <w:rsid w:val="007A4AE5"/>
    <w:rsid w:val="007B1E4D"/>
    <w:rsid w:val="007B465F"/>
    <w:rsid w:val="007B4D3F"/>
    <w:rsid w:val="007B4ECB"/>
    <w:rsid w:val="007B64EE"/>
    <w:rsid w:val="007B6F06"/>
    <w:rsid w:val="007C0E91"/>
    <w:rsid w:val="007C2754"/>
    <w:rsid w:val="007C2D57"/>
    <w:rsid w:val="007C5207"/>
    <w:rsid w:val="007C697A"/>
    <w:rsid w:val="007C74BA"/>
    <w:rsid w:val="007D04C4"/>
    <w:rsid w:val="007D0F5C"/>
    <w:rsid w:val="007D368D"/>
    <w:rsid w:val="007D397D"/>
    <w:rsid w:val="007D4B14"/>
    <w:rsid w:val="007D6E68"/>
    <w:rsid w:val="007E14AF"/>
    <w:rsid w:val="007E22E4"/>
    <w:rsid w:val="007E2E3D"/>
    <w:rsid w:val="007E6E48"/>
    <w:rsid w:val="007E6F8B"/>
    <w:rsid w:val="007F0EA7"/>
    <w:rsid w:val="0080193B"/>
    <w:rsid w:val="00801BAC"/>
    <w:rsid w:val="00802974"/>
    <w:rsid w:val="00803546"/>
    <w:rsid w:val="008044B0"/>
    <w:rsid w:val="00810881"/>
    <w:rsid w:val="0081229C"/>
    <w:rsid w:val="008161F8"/>
    <w:rsid w:val="008217F1"/>
    <w:rsid w:val="00824C88"/>
    <w:rsid w:val="00826FCF"/>
    <w:rsid w:val="00833E4B"/>
    <w:rsid w:val="00833F7F"/>
    <w:rsid w:val="00834CE5"/>
    <w:rsid w:val="00840799"/>
    <w:rsid w:val="0084110D"/>
    <w:rsid w:val="008421AB"/>
    <w:rsid w:val="00850B83"/>
    <w:rsid w:val="0085431F"/>
    <w:rsid w:val="00855C81"/>
    <w:rsid w:val="00860BFD"/>
    <w:rsid w:val="00871FED"/>
    <w:rsid w:val="008720D9"/>
    <w:rsid w:val="0087216E"/>
    <w:rsid w:val="00875898"/>
    <w:rsid w:val="0087736B"/>
    <w:rsid w:val="008855CC"/>
    <w:rsid w:val="008909F3"/>
    <w:rsid w:val="00890CA6"/>
    <w:rsid w:val="008921A6"/>
    <w:rsid w:val="00895995"/>
    <w:rsid w:val="00896C78"/>
    <w:rsid w:val="008A1878"/>
    <w:rsid w:val="008B2841"/>
    <w:rsid w:val="008B2B17"/>
    <w:rsid w:val="008B4AA8"/>
    <w:rsid w:val="008B58EC"/>
    <w:rsid w:val="008C01DA"/>
    <w:rsid w:val="008C0B98"/>
    <w:rsid w:val="008C1E12"/>
    <w:rsid w:val="008C6AE4"/>
    <w:rsid w:val="008C7574"/>
    <w:rsid w:val="008D1874"/>
    <w:rsid w:val="008D4416"/>
    <w:rsid w:val="008D6DE5"/>
    <w:rsid w:val="008D6EF7"/>
    <w:rsid w:val="008D7709"/>
    <w:rsid w:val="008E00AD"/>
    <w:rsid w:val="008E4005"/>
    <w:rsid w:val="008E4010"/>
    <w:rsid w:val="008E42CD"/>
    <w:rsid w:val="008E4CC1"/>
    <w:rsid w:val="008E61EC"/>
    <w:rsid w:val="008E62EA"/>
    <w:rsid w:val="008E6E0D"/>
    <w:rsid w:val="008F092A"/>
    <w:rsid w:val="008F22E3"/>
    <w:rsid w:val="008F681B"/>
    <w:rsid w:val="00904136"/>
    <w:rsid w:val="00904DBC"/>
    <w:rsid w:val="00905E3C"/>
    <w:rsid w:val="009078D2"/>
    <w:rsid w:val="009079CB"/>
    <w:rsid w:val="009105FA"/>
    <w:rsid w:val="00912A9F"/>
    <w:rsid w:val="00914E80"/>
    <w:rsid w:val="00915677"/>
    <w:rsid w:val="009161A8"/>
    <w:rsid w:val="00916DD3"/>
    <w:rsid w:val="00920521"/>
    <w:rsid w:val="00920EAC"/>
    <w:rsid w:val="00920FD7"/>
    <w:rsid w:val="00923041"/>
    <w:rsid w:val="009336ED"/>
    <w:rsid w:val="009354C2"/>
    <w:rsid w:val="009361A8"/>
    <w:rsid w:val="009368F6"/>
    <w:rsid w:val="00936BE7"/>
    <w:rsid w:val="0094288B"/>
    <w:rsid w:val="00942E2F"/>
    <w:rsid w:val="00943415"/>
    <w:rsid w:val="009455F5"/>
    <w:rsid w:val="00946A7A"/>
    <w:rsid w:val="00954C20"/>
    <w:rsid w:val="009556E7"/>
    <w:rsid w:val="00957066"/>
    <w:rsid w:val="0096023C"/>
    <w:rsid w:val="0096047D"/>
    <w:rsid w:val="00961D06"/>
    <w:rsid w:val="009626D0"/>
    <w:rsid w:val="0096429B"/>
    <w:rsid w:val="00966C8C"/>
    <w:rsid w:val="00967787"/>
    <w:rsid w:val="0097004C"/>
    <w:rsid w:val="00972248"/>
    <w:rsid w:val="00972B91"/>
    <w:rsid w:val="00973850"/>
    <w:rsid w:val="009766A4"/>
    <w:rsid w:val="0097762C"/>
    <w:rsid w:val="009816E6"/>
    <w:rsid w:val="0098254C"/>
    <w:rsid w:val="0098325B"/>
    <w:rsid w:val="009833BF"/>
    <w:rsid w:val="009836C0"/>
    <w:rsid w:val="009845C7"/>
    <w:rsid w:val="00984740"/>
    <w:rsid w:val="00985DFD"/>
    <w:rsid w:val="009926BE"/>
    <w:rsid w:val="00995625"/>
    <w:rsid w:val="0099627F"/>
    <w:rsid w:val="009975B3"/>
    <w:rsid w:val="009A1000"/>
    <w:rsid w:val="009A17D0"/>
    <w:rsid w:val="009A31EB"/>
    <w:rsid w:val="009A4505"/>
    <w:rsid w:val="009A736C"/>
    <w:rsid w:val="009B1714"/>
    <w:rsid w:val="009B1E4A"/>
    <w:rsid w:val="009C2F5D"/>
    <w:rsid w:val="009C3FD0"/>
    <w:rsid w:val="009C6A36"/>
    <w:rsid w:val="009C6B9C"/>
    <w:rsid w:val="009D19B8"/>
    <w:rsid w:val="009D1A30"/>
    <w:rsid w:val="009D5A2E"/>
    <w:rsid w:val="009E0CE9"/>
    <w:rsid w:val="009E14E3"/>
    <w:rsid w:val="009E1E9E"/>
    <w:rsid w:val="009E53DE"/>
    <w:rsid w:val="009E5611"/>
    <w:rsid w:val="009E7246"/>
    <w:rsid w:val="009F066C"/>
    <w:rsid w:val="009F1AD8"/>
    <w:rsid w:val="009F2CAA"/>
    <w:rsid w:val="009F39C6"/>
    <w:rsid w:val="009F416B"/>
    <w:rsid w:val="009F432F"/>
    <w:rsid w:val="009F44DD"/>
    <w:rsid w:val="009F547A"/>
    <w:rsid w:val="009F5796"/>
    <w:rsid w:val="009F5F49"/>
    <w:rsid w:val="009F6177"/>
    <w:rsid w:val="009F78DF"/>
    <w:rsid w:val="009F7ED0"/>
    <w:rsid w:val="00A02360"/>
    <w:rsid w:val="00A046BF"/>
    <w:rsid w:val="00A0586B"/>
    <w:rsid w:val="00A12C62"/>
    <w:rsid w:val="00A15B41"/>
    <w:rsid w:val="00A20BAE"/>
    <w:rsid w:val="00A2290C"/>
    <w:rsid w:val="00A26AA6"/>
    <w:rsid w:val="00A30E77"/>
    <w:rsid w:val="00A34C96"/>
    <w:rsid w:val="00A35411"/>
    <w:rsid w:val="00A35FD8"/>
    <w:rsid w:val="00A400E6"/>
    <w:rsid w:val="00A40B51"/>
    <w:rsid w:val="00A41A7E"/>
    <w:rsid w:val="00A41DAC"/>
    <w:rsid w:val="00A420EF"/>
    <w:rsid w:val="00A42F91"/>
    <w:rsid w:val="00A42FF3"/>
    <w:rsid w:val="00A443E1"/>
    <w:rsid w:val="00A46E1E"/>
    <w:rsid w:val="00A50CE6"/>
    <w:rsid w:val="00A522D1"/>
    <w:rsid w:val="00A548B9"/>
    <w:rsid w:val="00A55BC5"/>
    <w:rsid w:val="00A56762"/>
    <w:rsid w:val="00A56C2C"/>
    <w:rsid w:val="00A57C5F"/>
    <w:rsid w:val="00A60529"/>
    <w:rsid w:val="00A613D8"/>
    <w:rsid w:val="00A63A1B"/>
    <w:rsid w:val="00A64C8B"/>
    <w:rsid w:val="00A65DEB"/>
    <w:rsid w:val="00A67166"/>
    <w:rsid w:val="00A67C36"/>
    <w:rsid w:val="00A70478"/>
    <w:rsid w:val="00A720DA"/>
    <w:rsid w:val="00A76ADB"/>
    <w:rsid w:val="00A802A3"/>
    <w:rsid w:val="00A803AB"/>
    <w:rsid w:val="00A82152"/>
    <w:rsid w:val="00A83C44"/>
    <w:rsid w:val="00A83CC6"/>
    <w:rsid w:val="00A8558D"/>
    <w:rsid w:val="00A855B4"/>
    <w:rsid w:val="00A86490"/>
    <w:rsid w:val="00A94F52"/>
    <w:rsid w:val="00AA23F3"/>
    <w:rsid w:val="00AA2496"/>
    <w:rsid w:val="00AA7BAB"/>
    <w:rsid w:val="00AA7D73"/>
    <w:rsid w:val="00AB0733"/>
    <w:rsid w:val="00AB23CE"/>
    <w:rsid w:val="00AB3376"/>
    <w:rsid w:val="00AB3B8E"/>
    <w:rsid w:val="00AB4D45"/>
    <w:rsid w:val="00AB5890"/>
    <w:rsid w:val="00AB7225"/>
    <w:rsid w:val="00AB73FA"/>
    <w:rsid w:val="00AC0939"/>
    <w:rsid w:val="00AC1999"/>
    <w:rsid w:val="00AC37BA"/>
    <w:rsid w:val="00AC73EE"/>
    <w:rsid w:val="00AD0CAB"/>
    <w:rsid w:val="00AD3C31"/>
    <w:rsid w:val="00AD5579"/>
    <w:rsid w:val="00AE1DCD"/>
    <w:rsid w:val="00AE28BE"/>
    <w:rsid w:val="00AE29C1"/>
    <w:rsid w:val="00AE2A42"/>
    <w:rsid w:val="00AE390E"/>
    <w:rsid w:val="00AE523B"/>
    <w:rsid w:val="00AE6C9E"/>
    <w:rsid w:val="00AE72F2"/>
    <w:rsid w:val="00AF02D1"/>
    <w:rsid w:val="00AF0787"/>
    <w:rsid w:val="00AF513B"/>
    <w:rsid w:val="00AF7D10"/>
    <w:rsid w:val="00B0023A"/>
    <w:rsid w:val="00B01CD1"/>
    <w:rsid w:val="00B01F84"/>
    <w:rsid w:val="00B07DAA"/>
    <w:rsid w:val="00B10810"/>
    <w:rsid w:val="00B13902"/>
    <w:rsid w:val="00B179EC"/>
    <w:rsid w:val="00B23043"/>
    <w:rsid w:val="00B25DC9"/>
    <w:rsid w:val="00B30647"/>
    <w:rsid w:val="00B318BF"/>
    <w:rsid w:val="00B32CCA"/>
    <w:rsid w:val="00B3573A"/>
    <w:rsid w:val="00B42563"/>
    <w:rsid w:val="00B44694"/>
    <w:rsid w:val="00B45193"/>
    <w:rsid w:val="00B45384"/>
    <w:rsid w:val="00B46A73"/>
    <w:rsid w:val="00B50852"/>
    <w:rsid w:val="00B52CCE"/>
    <w:rsid w:val="00B53FF9"/>
    <w:rsid w:val="00B54DC2"/>
    <w:rsid w:val="00B61051"/>
    <w:rsid w:val="00B61172"/>
    <w:rsid w:val="00B629FE"/>
    <w:rsid w:val="00B6412F"/>
    <w:rsid w:val="00B6439F"/>
    <w:rsid w:val="00B671FF"/>
    <w:rsid w:val="00B674F4"/>
    <w:rsid w:val="00B7066D"/>
    <w:rsid w:val="00B70F09"/>
    <w:rsid w:val="00B73797"/>
    <w:rsid w:val="00B74F19"/>
    <w:rsid w:val="00B81F6B"/>
    <w:rsid w:val="00B8220D"/>
    <w:rsid w:val="00B83B50"/>
    <w:rsid w:val="00B8479F"/>
    <w:rsid w:val="00B84DB2"/>
    <w:rsid w:val="00B84FA6"/>
    <w:rsid w:val="00B87E9D"/>
    <w:rsid w:val="00B87FF8"/>
    <w:rsid w:val="00B91223"/>
    <w:rsid w:val="00B91CB9"/>
    <w:rsid w:val="00B92D38"/>
    <w:rsid w:val="00B94FAC"/>
    <w:rsid w:val="00BA0713"/>
    <w:rsid w:val="00BA164B"/>
    <w:rsid w:val="00BA1BDB"/>
    <w:rsid w:val="00BA3D8C"/>
    <w:rsid w:val="00BA70B7"/>
    <w:rsid w:val="00BA7674"/>
    <w:rsid w:val="00BB1247"/>
    <w:rsid w:val="00BB1690"/>
    <w:rsid w:val="00BB70A4"/>
    <w:rsid w:val="00BC0213"/>
    <w:rsid w:val="00BC13DF"/>
    <w:rsid w:val="00BC3C4E"/>
    <w:rsid w:val="00BC4A18"/>
    <w:rsid w:val="00BC5D44"/>
    <w:rsid w:val="00BD0FA4"/>
    <w:rsid w:val="00BD285C"/>
    <w:rsid w:val="00BD2A43"/>
    <w:rsid w:val="00BD380F"/>
    <w:rsid w:val="00BD49B9"/>
    <w:rsid w:val="00BD51FA"/>
    <w:rsid w:val="00BD5EB0"/>
    <w:rsid w:val="00BD71D4"/>
    <w:rsid w:val="00BE30EE"/>
    <w:rsid w:val="00BE3908"/>
    <w:rsid w:val="00BE3ABF"/>
    <w:rsid w:val="00BE4E91"/>
    <w:rsid w:val="00BF08DE"/>
    <w:rsid w:val="00C00748"/>
    <w:rsid w:val="00C02071"/>
    <w:rsid w:val="00C02791"/>
    <w:rsid w:val="00C10240"/>
    <w:rsid w:val="00C1597D"/>
    <w:rsid w:val="00C17AB0"/>
    <w:rsid w:val="00C22808"/>
    <w:rsid w:val="00C26A37"/>
    <w:rsid w:val="00C31124"/>
    <w:rsid w:val="00C320A7"/>
    <w:rsid w:val="00C32254"/>
    <w:rsid w:val="00C33B05"/>
    <w:rsid w:val="00C35C0C"/>
    <w:rsid w:val="00C4020C"/>
    <w:rsid w:val="00C41647"/>
    <w:rsid w:val="00C41E99"/>
    <w:rsid w:val="00C43247"/>
    <w:rsid w:val="00C44DD5"/>
    <w:rsid w:val="00C509C8"/>
    <w:rsid w:val="00C51C28"/>
    <w:rsid w:val="00C5344E"/>
    <w:rsid w:val="00C54AD5"/>
    <w:rsid w:val="00C575B9"/>
    <w:rsid w:val="00C62DE9"/>
    <w:rsid w:val="00C630C2"/>
    <w:rsid w:val="00C6513B"/>
    <w:rsid w:val="00C65F73"/>
    <w:rsid w:val="00C704B6"/>
    <w:rsid w:val="00C72E2D"/>
    <w:rsid w:val="00C8012F"/>
    <w:rsid w:val="00C83AB2"/>
    <w:rsid w:val="00C83B7C"/>
    <w:rsid w:val="00C87BA3"/>
    <w:rsid w:val="00C915EF"/>
    <w:rsid w:val="00C91B93"/>
    <w:rsid w:val="00C95DEB"/>
    <w:rsid w:val="00C95E61"/>
    <w:rsid w:val="00CA1C44"/>
    <w:rsid w:val="00CA211D"/>
    <w:rsid w:val="00CA21F1"/>
    <w:rsid w:val="00CA37F5"/>
    <w:rsid w:val="00CA3E3E"/>
    <w:rsid w:val="00CA4360"/>
    <w:rsid w:val="00CA4F5C"/>
    <w:rsid w:val="00CA5D45"/>
    <w:rsid w:val="00CB0518"/>
    <w:rsid w:val="00CB0F75"/>
    <w:rsid w:val="00CB4C18"/>
    <w:rsid w:val="00CC1A31"/>
    <w:rsid w:val="00CC292B"/>
    <w:rsid w:val="00CC2A48"/>
    <w:rsid w:val="00CC31BB"/>
    <w:rsid w:val="00CC5E01"/>
    <w:rsid w:val="00CC73E1"/>
    <w:rsid w:val="00CD16B1"/>
    <w:rsid w:val="00CD1AD0"/>
    <w:rsid w:val="00CD1BE8"/>
    <w:rsid w:val="00CD59B2"/>
    <w:rsid w:val="00CD63C6"/>
    <w:rsid w:val="00CD683E"/>
    <w:rsid w:val="00CE03B7"/>
    <w:rsid w:val="00CE0B61"/>
    <w:rsid w:val="00CE14B2"/>
    <w:rsid w:val="00CE29CD"/>
    <w:rsid w:val="00CE34D5"/>
    <w:rsid w:val="00CE4F43"/>
    <w:rsid w:val="00CF2D3F"/>
    <w:rsid w:val="00CF39B1"/>
    <w:rsid w:val="00CF7CC2"/>
    <w:rsid w:val="00D03175"/>
    <w:rsid w:val="00D04A97"/>
    <w:rsid w:val="00D06FCC"/>
    <w:rsid w:val="00D13724"/>
    <w:rsid w:val="00D137CA"/>
    <w:rsid w:val="00D179AF"/>
    <w:rsid w:val="00D20DFA"/>
    <w:rsid w:val="00D215FC"/>
    <w:rsid w:val="00D21D1B"/>
    <w:rsid w:val="00D23A7C"/>
    <w:rsid w:val="00D23EDA"/>
    <w:rsid w:val="00D25539"/>
    <w:rsid w:val="00D30F16"/>
    <w:rsid w:val="00D316B5"/>
    <w:rsid w:val="00D31E9A"/>
    <w:rsid w:val="00D341A9"/>
    <w:rsid w:val="00D34AA2"/>
    <w:rsid w:val="00D418B1"/>
    <w:rsid w:val="00D41B22"/>
    <w:rsid w:val="00D42655"/>
    <w:rsid w:val="00D4557A"/>
    <w:rsid w:val="00D457D4"/>
    <w:rsid w:val="00D459B0"/>
    <w:rsid w:val="00D45A39"/>
    <w:rsid w:val="00D465BB"/>
    <w:rsid w:val="00D46A20"/>
    <w:rsid w:val="00D51813"/>
    <w:rsid w:val="00D528C7"/>
    <w:rsid w:val="00D610E5"/>
    <w:rsid w:val="00D621BF"/>
    <w:rsid w:val="00D71A45"/>
    <w:rsid w:val="00D71DAF"/>
    <w:rsid w:val="00D71E04"/>
    <w:rsid w:val="00D72E67"/>
    <w:rsid w:val="00D809F6"/>
    <w:rsid w:val="00D80DA7"/>
    <w:rsid w:val="00D81041"/>
    <w:rsid w:val="00D8169F"/>
    <w:rsid w:val="00D85520"/>
    <w:rsid w:val="00D903C0"/>
    <w:rsid w:val="00D91143"/>
    <w:rsid w:val="00D91BF0"/>
    <w:rsid w:val="00D926EA"/>
    <w:rsid w:val="00D931B0"/>
    <w:rsid w:val="00D93CF1"/>
    <w:rsid w:val="00D94BE2"/>
    <w:rsid w:val="00DA0678"/>
    <w:rsid w:val="00DA0BC7"/>
    <w:rsid w:val="00DA3096"/>
    <w:rsid w:val="00DA331C"/>
    <w:rsid w:val="00DA6652"/>
    <w:rsid w:val="00DA7543"/>
    <w:rsid w:val="00DA79F4"/>
    <w:rsid w:val="00DA7F64"/>
    <w:rsid w:val="00DB2368"/>
    <w:rsid w:val="00DB33ED"/>
    <w:rsid w:val="00DB5649"/>
    <w:rsid w:val="00DC0029"/>
    <w:rsid w:val="00DC133C"/>
    <w:rsid w:val="00DC160D"/>
    <w:rsid w:val="00DC3271"/>
    <w:rsid w:val="00DC4220"/>
    <w:rsid w:val="00DC4941"/>
    <w:rsid w:val="00DC5260"/>
    <w:rsid w:val="00DC6D88"/>
    <w:rsid w:val="00DC7CA2"/>
    <w:rsid w:val="00DD1EC1"/>
    <w:rsid w:val="00DD52FD"/>
    <w:rsid w:val="00DD611E"/>
    <w:rsid w:val="00DD7A1D"/>
    <w:rsid w:val="00DD7AA1"/>
    <w:rsid w:val="00DE1122"/>
    <w:rsid w:val="00DE20B7"/>
    <w:rsid w:val="00DE2350"/>
    <w:rsid w:val="00DE3728"/>
    <w:rsid w:val="00DE3EDC"/>
    <w:rsid w:val="00DE6677"/>
    <w:rsid w:val="00DF40FF"/>
    <w:rsid w:val="00DF4250"/>
    <w:rsid w:val="00DF4E03"/>
    <w:rsid w:val="00DF723B"/>
    <w:rsid w:val="00E03082"/>
    <w:rsid w:val="00E06D81"/>
    <w:rsid w:val="00E10EF7"/>
    <w:rsid w:val="00E14C04"/>
    <w:rsid w:val="00E1515D"/>
    <w:rsid w:val="00E158F3"/>
    <w:rsid w:val="00E160C4"/>
    <w:rsid w:val="00E16DF9"/>
    <w:rsid w:val="00E173FC"/>
    <w:rsid w:val="00E17E94"/>
    <w:rsid w:val="00E233F5"/>
    <w:rsid w:val="00E23475"/>
    <w:rsid w:val="00E27DD8"/>
    <w:rsid w:val="00E30699"/>
    <w:rsid w:val="00E34601"/>
    <w:rsid w:val="00E35C4F"/>
    <w:rsid w:val="00E40517"/>
    <w:rsid w:val="00E423CF"/>
    <w:rsid w:val="00E42C81"/>
    <w:rsid w:val="00E42DF3"/>
    <w:rsid w:val="00E436D0"/>
    <w:rsid w:val="00E43BC8"/>
    <w:rsid w:val="00E451A1"/>
    <w:rsid w:val="00E45781"/>
    <w:rsid w:val="00E47785"/>
    <w:rsid w:val="00E47A62"/>
    <w:rsid w:val="00E50700"/>
    <w:rsid w:val="00E52442"/>
    <w:rsid w:val="00E5574B"/>
    <w:rsid w:val="00E567C2"/>
    <w:rsid w:val="00E5736F"/>
    <w:rsid w:val="00E574D7"/>
    <w:rsid w:val="00E6085A"/>
    <w:rsid w:val="00E63473"/>
    <w:rsid w:val="00E63B0B"/>
    <w:rsid w:val="00E65F6C"/>
    <w:rsid w:val="00E6717B"/>
    <w:rsid w:val="00E67182"/>
    <w:rsid w:val="00E671FA"/>
    <w:rsid w:val="00E702FB"/>
    <w:rsid w:val="00E70F94"/>
    <w:rsid w:val="00E716F3"/>
    <w:rsid w:val="00E71711"/>
    <w:rsid w:val="00E7356B"/>
    <w:rsid w:val="00E75A88"/>
    <w:rsid w:val="00E77EC7"/>
    <w:rsid w:val="00E856EB"/>
    <w:rsid w:val="00E85CE4"/>
    <w:rsid w:val="00E86C1C"/>
    <w:rsid w:val="00E8759C"/>
    <w:rsid w:val="00E87DFB"/>
    <w:rsid w:val="00E90447"/>
    <w:rsid w:val="00E90462"/>
    <w:rsid w:val="00E918B5"/>
    <w:rsid w:val="00E95358"/>
    <w:rsid w:val="00EA4C8C"/>
    <w:rsid w:val="00EB1315"/>
    <w:rsid w:val="00EB1B14"/>
    <w:rsid w:val="00EB22AA"/>
    <w:rsid w:val="00EB28F7"/>
    <w:rsid w:val="00EB50B3"/>
    <w:rsid w:val="00EB5D50"/>
    <w:rsid w:val="00EC03BA"/>
    <w:rsid w:val="00EC0B47"/>
    <w:rsid w:val="00EC1354"/>
    <w:rsid w:val="00EC1AEB"/>
    <w:rsid w:val="00EC28BB"/>
    <w:rsid w:val="00EC2C7B"/>
    <w:rsid w:val="00EC60D7"/>
    <w:rsid w:val="00EC6A13"/>
    <w:rsid w:val="00ED0663"/>
    <w:rsid w:val="00ED0981"/>
    <w:rsid w:val="00ED1E76"/>
    <w:rsid w:val="00ED4F64"/>
    <w:rsid w:val="00ED570F"/>
    <w:rsid w:val="00ED5D7A"/>
    <w:rsid w:val="00ED6AA9"/>
    <w:rsid w:val="00ED777C"/>
    <w:rsid w:val="00EE3748"/>
    <w:rsid w:val="00EE4A50"/>
    <w:rsid w:val="00EE6056"/>
    <w:rsid w:val="00EE7274"/>
    <w:rsid w:val="00EF06A5"/>
    <w:rsid w:val="00EF0AC1"/>
    <w:rsid w:val="00EF147B"/>
    <w:rsid w:val="00EF1955"/>
    <w:rsid w:val="00EF396E"/>
    <w:rsid w:val="00EF5288"/>
    <w:rsid w:val="00EF615A"/>
    <w:rsid w:val="00EF7B9A"/>
    <w:rsid w:val="00F006C8"/>
    <w:rsid w:val="00F02C7A"/>
    <w:rsid w:val="00F04597"/>
    <w:rsid w:val="00F07C0F"/>
    <w:rsid w:val="00F10A6B"/>
    <w:rsid w:val="00F12E1B"/>
    <w:rsid w:val="00F1430A"/>
    <w:rsid w:val="00F15413"/>
    <w:rsid w:val="00F17693"/>
    <w:rsid w:val="00F17E83"/>
    <w:rsid w:val="00F217B1"/>
    <w:rsid w:val="00F2452A"/>
    <w:rsid w:val="00F266B7"/>
    <w:rsid w:val="00F30641"/>
    <w:rsid w:val="00F325FA"/>
    <w:rsid w:val="00F338B8"/>
    <w:rsid w:val="00F33996"/>
    <w:rsid w:val="00F3506C"/>
    <w:rsid w:val="00F3695A"/>
    <w:rsid w:val="00F376DD"/>
    <w:rsid w:val="00F37B6B"/>
    <w:rsid w:val="00F41C89"/>
    <w:rsid w:val="00F4225F"/>
    <w:rsid w:val="00F43460"/>
    <w:rsid w:val="00F436E5"/>
    <w:rsid w:val="00F4508A"/>
    <w:rsid w:val="00F458AC"/>
    <w:rsid w:val="00F46676"/>
    <w:rsid w:val="00F46EAE"/>
    <w:rsid w:val="00F50B38"/>
    <w:rsid w:val="00F51C06"/>
    <w:rsid w:val="00F52EBD"/>
    <w:rsid w:val="00F542FF"/>
    <w:rsid w:val="00F563FF"/>
    <w:rsid w:val="00F5652F"/>
    <w:rsid w:val="00F56FB4"/>
    <w:rsid w:val="00F576F2"/>
    <w:rsid w:val="00F62938"/>
    <w:rsid w:val="00F63AF4"/>
    <w:rsid w:val="00F63E23"/>
    <w:rsid w:val="00F64708"/>
    <w:rsid w:val="00F64A28"/>
    <w:rsid w:val="00F64B63"/>
    <w:rsid w:val="00F65C22"/>
    <w:rsid w:val="00F66010"/>
    <w:rsid w:val="00F665D0"/>
    <w:rsid w:val="00F66E0B"/>
    <w:rsid w:val="00F6798C"/>
    <w:rsid w:val="00F7072A"/>
    <w:rsid w:val="00F73953"/>
    <w:rsid w:val="00F748B2"/>
    <w:rsid w:val="00F74EBB"/>
    <w:rsid w:val="00F77CD6"/>
    <w:rsid w:val="00F82176"/>
    <w:rsid w:val="00F825C8"/>
    <w:rsid w:val="00F83480"/>
    <w:rsid w:val="00F86F9C"/>
    <w:rsid w:val="00F87CFE"/>
    <w:rsid w:val="00F90AD5"/>
    <w:rsid w:val="00F90E82"/>
    <w:rsid w:val="00F90F0D"/>
    <w:rsid w:val="00F9123D"/>
    <w:rsid w:val="00F91D88"/>
    <w:rsid w:val="00F939B5"/>
    <w:rsid w:val="00F951A4"/>
    <w:rsid w:val="00F95C2C"/>
    <w:rsid w:val="00FA0597"/>
    <w:rsid w:val="00FA0F18"/>
    <w:rsid w:val="00FA222E"/>
    <w:rsid w:val="00FA260F"/>
    <w:rsid w:val="00FA2BC4"/>
    <w:rsid w:val="00FA3949"/>
    <w:rsid w:val="00FB0C53"/>
    <w:rsid w:val="00FB1026"/>
    <w:rsid w:val="00FB2734"/>
    <w:rsid w:val="00FB2D66"/>
    <w:rsid w:val="00FB49FF"/>
    <w:rsid w:val="00FB65A5"/>
    <w:rsid w:val="00FB69B1"/>
    <w:rsid w:val="00FC29DC"/>
    <w:rsid w:val="00FC2D96"/>
    <w:rsid w:val="00FC2E2D"/>
    <w:rsid w:val="00FC3020"/>
    <w:rsid w:val="00FC69B9"/>
    <w:rsid w:val="00FC7147"/>
    <w:rsid w:val="00FD44DB"/>
    <w:rsid w:val="00FD5A67"/>
    <w:rsid w:val="00FE0989"/>
    <w:rsid w:val="00FE0CF1"/>
    <w:rsid w:val="00FE0FE7"/>
    <w:rsid w:val="00FE6C51"/>
    <w:rsid w:val="00FF28C7"/>
    <w:rsid w:val="00FF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7F3538BE"/>
  <w15:chartTrackingRefBased/>
  <w15:docId w15:val="{FE6CA8F9-0099-4112-9B62-48AA9E5FC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53FF9"/>
    <w:pPr>
      <w:suppressAutoHyphens/>
    </w:pPr>
    <w:rPr>
      <w:lang w:eastAsia="ar-SA"/>
    </w:rPr>
  </w:style>
  <w:style w:type="paragraph" w:styleId="1">
    <w:name w:val="heading 1"/>
    <w:basedOn w:val="a0"/>
    <w:next w:val="a0"/>
    <w:link w:val="11"/>
    <w:qFormat/>
    <w:pPr>
      <w:keepNext/>
      <w:numPr>
        <w:numId w:val="1"/>
      </w:numPr>
      <w:jc w:val="center"/>
      <w:outlineLvl w:val="0"/>
    </w:pPr>
    <w:rPr>
      <w:b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sz w:val="20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ascii="Times New Roman" w:hAnsi="Times New Roman" w:cs="Times New Roman" w:hint="default"/>
      <w:b/>
      <w:i w:val="0"/>
      <w:sz w:val="24"/>
      <w:szCs w:val="24"/>
      <w:u w:val="none"/>
    </w:rPr>
  </w:style>
  <w:style w:type="character" w:customStyle="1" w:styleId="WW8Num5z0">
    <w:name w:val="WW8Num5z0"/>
    <w:rPr>
      <w:sz w:val="20"/>
    </w:rPr>
  </w:style>
  <w:style w:type="character" w:customStyle="1" w:styleId="WW8Num6z0">
    <w:name w:val="WW8Num6z0"/>
    <w:rPr>
      <w:sz w:val="20"/>
    </w:rPr>
  </w:style>
  <w:style w:type="character" w:customStyle="1" w:styleId="WW8Num7z0">
    <w:name w:val="WW8Num7z0"/>
    <w:rPr>
      <w:rFonts w:ascii="Times New Roman" w:hAnsi="Times New Roman" w:cs="Times New Roman" w:hint="default"/>
      <w:b w:val="0"/>
      <w:i w:val="0"/>
      <w:sz w:val="22"/>
      <w:u w:val="none"/>
    </w:rPr>
  </w:style>
  <w:style w:type="character" w:customStyle="1" w:styleId="WW8Num8z0">
    <w:name w:val="WW8Num8z0"/>
    <w:rPr>
      <w:rFonts w:ascii="Symbol" w:hAnsi="Symbol" w:cs="Symbol" w:hint="default"/>
      <w:sz w:val="20"/>
    </w:rPr>
  </w:style>
  <w:style w:type="character" w:customStyle="1" w:styleId="WW8Num8z1">
    <w:name w:val="WW8Num8z1"/>
    <w:rPr>
      <w:rFonts w:ascii="Courier New" w:hAnsi="Courier New" w:cs="Courier New" w:hint="default"/>
      <w:sz w:val="20"/>
    </w:rPr>
  </w:style>
  <w:style w:type="character" w:customStyle="1" w:styleId="WW8Num8z2">
    <w:name w:val="WW8Num8z2"/>
    <w:rPr>
      <w:rFonts w:ascii="Wingdings" w:hAnsi="Wingdings" w:cs="Wingdings" w:hint="default"/>
      <w:sz w:val="20"/>
    </w:rPr>
  </w:style>
  <w:style w:type="character" w:customStyle="1" w:styleId="WW8Num9z0">
    <w:name w:val="WW8Num9z0"/>
    <w:rPr>
      <w:rFonts w:hint="default"/>
    </w:rPr>
  </w:style>
  <w:style w:type="character" w:customStyle="1" w:styleId="WW8Num10z0">
    <w:name w:val="WW8Num10z0"/>
    <w:rPr>
      <w:rFonts w:ascii="Times New Roman" w:hAnsi="Times New Roman" w:cs="Times New Roman" w:hint="default"/>
      <w:sz w:val="22"/>
      <w:szCs w:val="22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Times New Roman" w:hAnsi="Times New Roman" w:cs="Times New Roman" w:hint="default"/>
      <w:b w:val="0"/>
      <w:i w:val="0"/>
      <w:sz w:val="22"/>
      <w:u w:val="none"/>
    </w:rPr>
  </w:style>
  <w:style w:type="character" w:customStyle="1" w:styleId="WW8Num12z0">
    <w:name w:val="WW8Num12z0"/>
    <w:rPr>
      <w:rFonts w:ascii="Symbol" w:hAnsi="Symbol" w:cs="Symbol" w:hint="default"/>
      <w:sz w:val="21"/>
      <w:szCs w:val="21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3z0">
    <w:name w:val="WW8Num13z0"/>
    <w:rPr>
      <w:rFonts w:hint="default"/>
    </w:rPr>
  </w:style>
  <w:style w:type="character" w:customStyle="1" w:styleId="WW8Num14z0">
    <w:name w:val="WW8Num14z0"/>
    <w:rPr>
      <w:rFonts w:hint="default"/>
    </w:rPr>
  </w:style>
  <w:style w:type="character" w:customStyle="1" w:styleId="WW8Num15z0">
    <w:name w:val="WW8Num15z0"/>
  </w:style>
  <w:style w:type="character" w:customStyle="1" w:styleId="WW8Num16z0">
    <w:name w:val="WW8Num16z0"/>
    <w:rPr>
      <w:sz w:val="24"/>
      <w:szCs w:val="24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9z0">
    <w:name w:val="WW8Num19z0"/>
    <w:rPr>
      <w:sz w:val="20"/>
    </w:rPr>
  </w:style>
  <w:style w:type="character" w:customStyle="1" w:styleId="WW8Num20z0">
    <w:name w:val="WW8Num20z0"/>
    <w:rPr>
      <w:rFonts w:hint="default"/>
    </w:rPr>
  </w:style>
  <w:style w:type="character" w:customStyle="1" w:styleId="WW8Num21z0">
    <w:name w:val="WW8Num21z0"/>
    <w:rPr>
      <w:rFonts w:hint="default"/>
    </w:rPr>
  </w:style>
  <w:style w:type="character" w:customStyle="1" w:styleId="WW8Num22z0">
    <w:name w:val="WW8Num22z0"/>
    <w:rPr>
      <w:rFonts w:ascii="Symbol" w:hAnsi="Symbol" w:cs="Symbol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2">
    <w:name w:val="WW8Num22z2"/>
    <w:rPr>
      <w:rFonts w:ascii="Wingdings" w:hAnsi="Wingdings" w:cs="Wingdings" w:hint="default"/>
    </w:rPr>
  </w:style>
  <w:style w:type="character" w:customStyle="1" w:styleId="WW8Num23z0">
    <w:name w:val="WW8Num23z0"/>
    <w:rPr>
      <w:rFonts w:hint="default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</w:rPr>
  </w:style>
  <w:style w:type="character" w:customStyle="1" w:styleId="WW8Num25z0">
    <w:name w:val="WW8Num25z0"/>
    <w:rPr>
      <w:rFonts w:hint="default"/>
    </w:rPr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rFonts w:ascii="Times New Roman" w:hAnsi="Times New Roman" w:cs="Times New Roman" w:hint="default"/>
      <w:b/>
      <w:i w:val="0"/>
      <w:sz w:val="22"/>
      <w:u w:val="none"/>
    </w:rPr>
  </w:style>
  <w:style w:type="character" w:customStyle="1" w:styleId="WW8Num28z0">
    <w:name w:val="WW8Num28z0"/>
    <w:rPr>
      <w:rFonts w:ascii="Times New Roman" w:hAnsi="Times New Roman" w:cs="Times New Roman" w:hint="default"/>
      <w:b/>
      <w:i w:val="0"/>
      <w:sz w:val="24"/>
      <w:szCs w:val="24"/>
      <w:u w:val="none"/>
    </w:rPr>
  </w:style>
  <w:style w:type="character" w:customStyle="1" w:styleId="WW8Num29z0">
    <w:name w:val="WW8Num29z0"/>
    <w:rPr>
      <w:rFonts w:hint="default"/>
    </w:rPr>
  </w:style>
  <w:style w:type="character" w:customStyle="1" w:styleId="WW8Num30z0">
    <w:name w:val="WW8Num30z0"/>
    <w:rPr>
      <w:b/>
      <w:sz w:val="24"/>
      <w:szCs w:val="24"/>
    </w:rPr>
  </w:style>
  <w:style w:type="character" w:customStyle="1" w:styleId="WW8Num31z0">
    <w:name w:val="WW8Num31z0"/>
    <w:rPr>
      <w:rFonts w:hint="default"/>
    </w:rPr>
  </w:style>
  <w:style w:type="character" w:customStyle="1" w:styleId="WW8Num32z0">
    <w:name w:val="WW8Num32z0"/>
    <w:rPr>
      <w:rFonts w:hint="default"/>
    </w:rPr>
  </w:style>
  <w:style w:type="character" w:customStyle="1" w:styleId="WW8Num33z0">
    <w:name w:val="WW8Num33z0"/>
    <w:rPr>
      <w:rFonts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ascii="Times New Roman" w:hAnsi="Times New Roman" w:cs="Times New Roman" w:hint="default"/>
      <w:b/>
      <w:i w:val="0"/>
      <w:sz w:val="22"/>
      <w:u w:val="none"/>
    </w:rPr>
  </w:style>
  <w:style w:type="character" w:customStyle="1" w:styleId="WW8Num36z0">
    <w:name w:val="WW8Num36z0"/>
    <w:rPr>
      <w:rFonts w:ascii="Symbol" w:hAnsi="Symbol" w:cs="Symbol" w:hint="default"/>
    </w:rPr>
  </w:style>
  <w:style w:type="character" w:customStyle="1" w:styleId="WW8Num36z1">
    <w:name w:val="WW8Num36z1"/>
    <w:rPr>
      <w:rFonts w:ascii="Courier New" w:hAnsi="Courier New" w:cs="Courier New" w:hint="default"/>
    </w:rPr>
  </w:style>
  <w:style w:type="character" w:customStyle="1" w:styleId="WW8Num36z2">
    <w:name w:val="WW8Num36z2"/>
    <w:rPr>
      <w:rFonts w:ascii="Wingdings" w:hAnsi="Wingdings" w:cs="Wingdings" w:hint="default"/>
    </w:rPr>
  </w:style>
  <w:style w:type="character" w:customStyle="1" w:styleId="WW8Num37z0">
    <w:name w:val="WW8Num37z0"/>
    <w:rPr>
      <w:rFonts w:hint="default"/>
    </w:rPr>
  </w:style>
  <w:style w:type="character" w:customStyle="1" w:styleId="WW8Num38z0">
    <w:name w:val="WW8Num38z0"/>
    <w:rPr>
      <w:rFonts w:ascii="Symbol" w:hAnsi="Symbol" w:cs="Symbol" w:hint="default"/>
    </w:rPr>
  </w:style>
  <w:style w:type="character" w:customStyle="1" w:styleId="WW8Num38z1">
    <w:name w:val="WW8Num38z1"/>
    <w:rPr>
      <w:rFonts w:ascii="Courier New" w:hAnsi="Courier New" w:cs="Courier New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St6z0">
    <w:name w:val="WW8NumSt6z0"/>
    <w:rPr>
      <w:sz w:val="20"/>
    </w:rPr>
  </w:style>
  <w:style w:type="character" w:customStyle="1" w:styleId="WW8NumSt9z0">
    <w:name w:val="WW8NumSt9z0"/>
    <w:rPr>
      <w:b w:val="0"/>
      <w:sz w:val="20"/>
    </w:rPr>
  </w:style>
  <w:style w:type="character" w:customStyle="1" w:styleId="12">
    <w:name w:val="Основной шрифт абзаца1"/>
  </w:style>
  <w:style w:type="character" w:styleId="a4">
    <w:name w:val="page number"/>
    <w:basedOn w:val="12"/>
  </w:style>
  <w:style w:type="character" w:customStyle="1" w:styleId="FontStyle11">
    <w:name w:val="Font Style11"/>
    <w:rPr>
      <w:rFonts w:ascii="Arial" w:hAnsi="Arial" w:cs="Arial"/>
      <w:sz w:val="20"/>
      <w:szCs w:val="20"/>
    </w:rPr>
  </w:style>
  <w:style w:type="character" w:customStyle="1" w:styleId="a5">
    <w:name w:val="Нижний колонтитул Знак"/>
    <w:basedOn w:val="12"/>
  </w:style>
  <w:style w:type="character" w:styleId="a6">
    <w:name w:val="Strong"/>
    <w:uiPriority w:val="22"/>
    <w:qFormat/>
    <w:rPr>
      <w:b/>
      <w:bCs/>
    </w:rPr>
  </w:style>
  <w:style w:type="character" w:customStyle="1" w:styleId="a7">
    <w:name w:val="Текст выноски Знак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12"/>
  </w:style>
  <w:style w:type="character" w:styleId="a8">
    <w:name w:val="Hyperlink"/>
    <w:rPr>
      <w:color w:val="0000FF"/>
      <w:u w:val="single"/>
    </w:rPr>
  </w:style>
  <w:style w:type="character" w:styleId="a9">
    <w:name w:val="FollowedHyperlink"/>
    <w:rPr>
      <w:color w:val="800000"/>
      <w:u w:val="single"/>
    </w:rPr>
  </w:style>
  <w:style w:type="paragraph" w:styleId="aa">
    <w:name w:val="Title"/>
    <w:basedOn w:val="a0"/>
    <w:next w:val="ab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b">
    <w:name w:val="Body Text"/>
    <w:basedOn w:val="a0"/>
    <w:pPr>
      <w:jc w:val="both"/>
    </w:pPr>
    <w:rPr>
      <w:sz w:val="24"/>
    </w:rPr>
  </w:style>
  <w:style w:type="paragraph" w:styleId="ac">
    <w:name w:val="List"/>
    <w:basedOn w:val="ab"/>
    <w:rPr>
      <w:rFonts w:cs="Arial"/>
    </w:rPr>
  </w:style>
  <w:style w:type="paragraph" w:customStyle="1" w:styleId="13">
    <w:name w:val="Название1"/>
    <w:basedOn w:val="a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Указатель1"/>
    <w:basedOn w:val="a0"/>
    <w:pPr>
      <w:suppressLineNumbers/>
    </w:pPr>
    <w:rPr>
      <w:rFonts w:cs="Arial"/>
    </w:rPr>
  </w:style>
  <w:style w:type="paragraph" w:styleId="ad">
    <w:name w:val="header"/>
    <w:basedOn w:val="a0"/>
    <w:pPr>
      <w:tabs>
        <w:tab w:val="center" w:pos="4153"/>
        <w:tab w:val="right" w:pos="8306"/>
      </w:tabs>
    </w:pPr>
    <w:rPr>
      <w:sz w:val="16"/>
    </w:rPr>
  </w:style>
  <w:style w:type="paragraph" w:customStyle="1" w:styleId="a">
    <w:name w:val="Раздел"/>
    <w:basedOn w:val="a0"/>
    <w:pPr>
      <w:numPr>
        <w:numId w:val="8"/>
      </w:numPr>
      <w:jc w:val="center"/>
    </w:pPr>
    <w:rPr>
      <w:b/>
      <w:sz w:val="22"/>
    </w:rPr>
  </w:style>
  <w:style w:type="paragraph" w:customStyle="1" w:styleId="10">
    <w:name w:val="Текст1"/>
    <w:basedOn w:val="a0"/>
    <w:pPr>
      <w:numPr>
        <w:numId w:val="9"/>
      </w:numPr>
      <w:jc w:val="both"/>
    </w:pPr>
    <w:rPr>
      <w:sz w:val="22"/>
    </w:rPr>
  </w:style>
  <w:style w:type="paragraph" w:customStyle="1" w:styleId="21">
    <w:name w:val="Основной текст 21"/>
    <w:basedOn w:val="a0"/>
    <w:pPr>
      <w:widowControl w:val="0"/>
      <w:jc w:val="both"/>
    </w:pPr>
    <w:rPr>
      <w:color w:val="000000"/>
      <w:sz w:val="24"/>
    </w:rPr>
  </w:style>
  <w:style w:type="paragraph" w:customStyle="1" w:styleId="210">
    <w:name w:val="Основной текст с отступом 21"/>
    <w:basedOn w:val="a0"/>
    <w:pPr>
      <w:widowControl w:val="0"/>
      <w:ind w:firstLine="567"/>
      <w:jc w:val="both"/>
    </w:pPr>
    <w:rPr>
      <w:color w:val="000000"/>
      <w:sz w:val="24"/>
    </w:rPr>
  </w:style>
  <w:style w:type="paragraph" w:customStyle="1" w:styleId="31">
    <w:name w:val="Основной текст с отступом 31"/>
    <w:basedOn w:val="a0"/>
    <w:pPr>
      <w:widowControl w:val="0"/>
      <w:ind w:left="284" w:hanging="284"/>
      <w:jc w:val="both"/>
    </w:pPr>
    <w:rPr>
      <w:color w:val="000000"/>
      <w:sz w:val="24"/>
    </w:rPr>
  </w:style>
  <w:style w:type="paragraph" w:customStyle="1" w:styleId="Iauiue1">
    <w:name w:val="Iau?iue1"/>
    <w:pPr>
      <w:widowControl w:val="0"/>
      <w:suppressAutoHyphens/>
    </w:pPr>
    <w:rPr>
      <w:lang w:eastAsia="ar-SA"/>
    </w:rPr>
  </w:style>
  <w:style w:type="paragraph" w:customStyle="1" w:styleId="Iniiaiieoaeno">
    <w:name w:val="Iniiaiie oaeno"/>
    <w:basedOn w:val="Iauiue1"/>
    <w:pPr>
      <w:spacing w:after="120"/>
    </w:pPr>
    <w:rPr>
      <w:sz w:val="12"/>
    </w:rPr>
  </w:style>
  <w:style w:type="paragraph" w:customStyle="1" w:styleId="Style1">
    <w:name w:val="Style1"/>
    <w:basedOn w:val="a0"/>
    <w:pPr>
      <w:widowControl w:val="0"/>
      <w:autoSpaceDE w:val="0"/>
      <w:spacing w:line="240" w:lineRule="exact"/>
      <w:jc w:val="center"/>
    </w:pPr>
    <w:rPr>
      <w:rFonts w:ascii="Arial" w:hAnsi="Arial" w:cs="Arial"/>
      <w:sz w:val="24"/>
      <w:szCs w:val="24"/>
    </w:rPr>
  </w:style>
  <w:style w:type="paragraph" w:customStyle="1" w:styleId="Style4">
    <w:name w:val="Style4"/>
    <w:basedOn w:val="a0"/>
    <w:pPr>
      <w:widowControl w:val="0"/>
      <w:autoSpaceDE w:val="0"/>
      <w:spacing w:line="254" w:lineRule="exact"/>
      <w:jc w:val="both"/>
    </w:pPr>
    <w:rPr>
      <w:rFonts w:ascii="Arial" w:hAnsi="Arial" w:cs="Arial"/>
      <w:sz w:val="24"/>
      <w:szCs w:val="24"/>
    </w:rPr>
  </w:style>
  <w:style w:type="paragraph" w:styleId="ae">
    <w:name w:val="footer"/>
    <w:basedOn w:val="a0"/>
    <w:pPr>
      <w:tabs>
        <w:tab w:val="center" w:pos="4677"/>
        <w:tab w:val="right" w:pos="9355"/>
      </w:tabs>
    </w:pPr>
  </w:style>
  <w:style w:type="paragraph" w:styleId="af">
    <w:name w:val="No Spacing"/>
    <w:qFormat/>
    <w:pPr>
      <w:suppressAutoHyphens/>
    </w:pPr>
    <w:rPr>
      <w:rFonts w:ascii="Calibri" w:hAnsi="Calibri" w:cs="Calibri"/>
      <w:sz w:val="22"/>
      <w:szCs w:val="22"/>
      <w:lang w:eastAsia="ar-SA"/>
    </w:rPr>
  </w:style>
  <w:style w:type="paragraph" w:styleId="af0">
    <w:name w:val="List Paragraph"/>
    <w:basedOn w:val="a0"/>
    <w:qFormat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customStyle="1" w:styleId="15">
    <w:name w:val="Без интервала1"/>
    <w:pPr>
      <w:suppressAutoHyphens/>
    </w:pPr>
    <w:rPr>
      <w:rFonts w:ascii="Calibri" w:hAnsi="Calibri" w:cs="Calibri"/>
      <w:sz w:val="22"/>
      <w:szCs w:val="22"/>
      <w:lang w:eastAsia="ar-SA"/>
    </w:rPr>
  </w:style>
  <w:style w:type="paragraph" w:styleId="af1">
    <w:name w:val="Balloon Text"/>
    <w:basedOn w:val="a0"/>
    <w:rPr>
      <w:rFonts w:ascii="Tahoma" w:hAnsi="Tahoma" w:cs="Tahoma"/>
      <w:sz w:val="16"/>
      <w:szCs w:val="16"/>
    </w:rPr>
  </w:style>
  <w:style w:type="paragraph" w:customStyle="1" w:styleId="16">
    <w:name w:val="Схема документа1"/>
    <w:basedOn w:val="a0"/>
    <w:pPr>
      <w:shd w:val="clear" w:color="auto" w:fill="000080"/>
    </w:pPr>
    <w:rPr>
      <w:rFonts w:ascii="Tahoma" w:hAnsi="Tahoma" w:cs="Tahoma"/>
    </w:rPr>
  </w:style>
  <w:style w:type="paragraph" w:customStyle="1" w:styleId="af2">
    <w:name w:val="Содержимое таблицы"/>
    <w:basedOn w:val="a0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character" w:customStyle="1" w:styleId="11">
    <w:name w:val="Заголовок 1 Знак"/>
    <w:link w:val="1"/>
    <w:rsid w:val="00CC31BB"/>
    <w:rPr>
      <w:b/>
      <w:sz w:val="24"/>
      <w:lang w:eastAsia="ar-SA"/>
    </w:rPr>
  </w:style>
  <w:style w:type="paragraph" w:styleId="af4">
    <w:name w:val="Body Text Indent"/>
    <w:basedOn w:val="a0"/>
    <w:link w:val="af5"/>
    <w:uiPriority w:val="99"/>
    <w:semiHidden/>
    <w:unhideWhenUsed/>
    <w:rsid w:val="00DD1EC1"/>
    <w:pPr>
      <w:spacing w:after="120"/>
      <w:ind w:left="283"/>
    </w:pPr>
  </w:style>
  <w:style w:type="character" w:customStyle="1" w:styleId="af5">
    <w:name w:val="Основной текст с отступом Знак"/>
    <w:link w:val="af4"/>
    <w:uiPriority w:val="99"/>
    <w:semiHidden/>
    <w:rsid w:val="00DD1EC1"/>
    <w:rPr>
      <w:lang w:eastAsia="ar-SA"/>
    </w:rPr>
  </w:style>
  <w:style w:type="paragraph" w:styleId="af6">
    <w:name w:val="Normal (Web)"/>
    <w:basedOn w:val="a0"/>
    <w:uiPriority w:val="99"/>
    <w:unhideWhenUsed/>
    <w:rsid w:val="006E1101"/>
    <w:pPr>
      <w:suppressAutoHyphens w:val="0"/>
      <w:spacing w:before="100" w:beforeAutospacing="1" w:after="100" w:afterAutospacing="1"/>
    </w:pPr>
    <w:rPr>
      <w:rFonts w:eastAsia="Calibri"/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unhideWhenUsed/>
    <w:rsid w:val="002B1F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2B1F23"/>
    <w:rPr>
      <w:rFonts w:ascii="Courier New" w:hAnsi="Courier New" w:cs="Courier New"/>
    </w:rPr>
  </w:style>
  <w:style w:type="table" w:styleId="af7">
    <w:name w:val="Table Grid"/>
    <w:basedOn w:val="a2"/>
    <w:uiPriority w:val="59"/>
    <w:rsid w:val="000E0F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8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192BC6-2E54-43A7-8439-60188D66D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2610</Words>
  <Characters>14880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 07/09</vt:lpstr>
    </vt:vector>
  </TitlesOfParts>
  <Company/>
  <LinksUpToDate>false</LinksUpToDate>
  <CharactersWithSpaces>17456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 07/09</dc:title>
  <dc:subject/>
  <dc:creator>Admin</dc:creator>
  <cp:keywords/>
  <cp:lastModifiedBy>Dima</cp:lastModifiedBy>
  <cp:revision>43</cp:revision>
  <cp:lastPrinted>2022-05-25T13:37:00Z</cp:lastPrinted>
  <dcterms:created xsi:type="dcterms:W3CDTF">2026-05-28T19:24:00Z</dcterms:created>
  <dcterms:modified xsi:type="dcterms:W3CDTF">2026-06-24T20:54:00Z</dcterms:modified>
</cp:coreProperties>
</file>